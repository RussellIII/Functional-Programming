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F79DAA" w14:textId="61B1E305" w:rsidR="000C5960" w:rsidRDefault="00F01802"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9D3A962" wp14:editId="079E5F12">
                <wp:simplePos x="0" y="0"/>
                <wp:positionH relativeFrom="column">
                  <wp:posOffset>3402965</wp:posOffset>
                </wp:positionH>
                <wp:positionV relativeFrom="paragraph">
                  <wp:posOffset>-909320</wp:posOffset>
                </wp:positionV>
                <wp:extent cx="124460" cy="10681970"/>
                <wp:effectExtent l="2540" t="5080" r="6350" b="0"/>
                <wp:wrapNone/>
                <wp:docPr id="26" name="Rectangle 366" descr="Light vertic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24460" cy="10681970"/>
                        </a:xfrm>
                        <a:prstGeom prst="rect">
                          <a:avLst/>
                        </a:prstGeom>
                        <a:blipFill dpi="0" rotWithShape="0">
                          <a:blip r:embed="rId8"/>
                          <a:srcRect/>
                          <a:tile tx="0" ty="0" sx="100000" sy="100000" flip="none" algn="tl"/>
                        </a:blip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53882" dir="2700000" algn="ctr" rotWithShape="0">
                                  <a:srgbClr val="D8D8D8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31DD48" id="Rectangle 366" o:spid="_x0000_s1026" alt="Light vertical" style="position:absolute;left:0;text-align:left;margin-left:267.95pt;margin-top:-71.6pt;width:9.8pt;height:841.1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" stroked="f">
                <v:fill r:id="rId9" o:title="Light vertical" recolor="t" type="tile"/>
                <v:shadow color="#d8d8d8" offset="3pt,3p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8160452" wp14:editId="73A60C12">
                <wp:simplePos x="0" y="0"/>
                <wp:positionH relativeFrom="column">
                  <wp:posOffset>3527425</wp:posOffset>
                </wp:positionH>
                <wp:positionV relativeFrom="paragraph">
                  <wp:posOffset>-914400</wp:posOffset>
                </wp:positionV>
                <wp:extent cx="2889885" cy="10692130"/>
                <wp:effectExtent l="3175" t="0" r="2540" b="4445"/>
                <wp:wrapNone/>
                <wp:docPr id="25" name="Rectangle 3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889885" cy="10692130"/>
                        </a:xfrm>
                        <a:prstGeom prst="rect">
                          <a:avLst/>
                        </a:prstGeom>
                        <a:solidFill>
                          <a:srgbClr val="9BBB5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F0834C" id="Rectangle 365" o:spid="_x0000_s1026" style="position:absolute;left:0;text-align:left;margin-left:277.75pt;margin-top:-1in;width:227.55pt;height:841.9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" fillcolor="#9bbb59" stroked="f"/>
            </w:pict>
          </mc:Fallback>
        </mc:AlternateContent>
      </w:r>
    </w:p>
    <w:p w14:paraId="4C683E8D" w14:textId="77777777" w:rsidR="000C5960" w:rsidRDefault="000C5960"/>
    <w:p w14:paraId="56347F1D" w14:textId="77777777" w:rsidR="000C5960" w:rsidRDefault="000C5960"/>
    <w:p w14:paraId="36FD57D9" w14:textId="5426B77B" w:rsidR="000C5960" w:rsidRDefault="00F01802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FB090F5" wp14:editId="3C45930A">
                <wp:simplePos x="0" y="0"/>
                <wp:positionH relativeFrom="column">
                  <wp:posOffset>3402965</wp:posOffset>
                </wp:positionH>
                <wp:positionV relativeFrom="paragraph">
                  <wp:posOffset>92710</wp:posOffset>
                </wp:positionV>
                <wp:extent cx="3014345" cy="1063625"/>
                <wp:effectExtent l="2540" t="0" r="2540" b="3810"/>
                <wp:wrapNone/>
                <wp:docPr id="24" name="Rectangle 3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4345" cy="1063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79999"/>
                                </a:srgb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4BC22CE" w14:textId="45059BAD" w:rsidR="00F16AF2" w:rsidRPr="00394576" w:rsidRDefault="00F16AF2" w:rsidP="00086216">
                            <w:pPr>
                              <w:pStyle w:val="ac"/>
                              <w:ind w:firstLineChars="197" w:firstLine="1424"/>
                              <w:rPr>
                                <w:rFonts w:ascii="Cambria" w:hAnsi="Cambria"/>
                                <w:b/>
                                <w:bCs/>
                                <w:i/>
                                <w:color w:val="FFFFFF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i/>
                                <w:noProof/>
                                <w:color w:val="FFFFFF"/>
                                <w:sz w:val="72"/>
                                <w:szCs w:val="72"/>
                              </w:rPr>
                              <w:t>2019</w:t>
                            </w:r>
                          </w:p>
                          <w:p w14:paraId="20903572" w14:textId="77777777" w:rsidR="00F16AF2" w:rsidRDefault="00F16AF2">
                            <w:pPr>
                              <w:pStyle w:val="ac"/>
                              <w:ind w:firstLineChars="50" w:firstLine="361"/>
                              <w:rPr>
                                <w:rFonts w:ascii="Cambria" w:hAnsi="Cambria"/>
                                <w:b/>
                                <w:bCs/>
                                <w:color w:val="FFFFFF"/>
                                <w:sz w:val="72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vert="horz" wrap="square" lIns="365760" tIns="182880" rIns="182880" bIns="18288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B090F5" id="Rectangle 367" o:spid="_x0000_s1026" style="position:absolute;margin-left:267.95pt;margin-top:7.3pt;width:237.35pt;height:83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" filled="f" stroked="f">
                <v:fill opacity="52428f"/>
                <o:lock v:ext="edit" aspectratio="t"/>
                <v:textbox inset="28.8pt,14.4pt,14.4pt,14.4pt">
                  <w:txbxContent>
                    <w:p w14:paraId="64BC22CE" w14:textId="45059BAD" w:rsidR="00F16AF2" w:rsidRPr="00394576" w:rsidRDefault="00F16AF2" w:rsidP="00086216">
                      <w:pPr>
                        <w:pStyle w:val="ac"/>
                        <w:ind w:firstLineChars="197" w:firstLine="1424"/>
                        <w:rPr>
                          <w:rFonts w:ascii="Cambria" w:hAnsi="Cambria"/>
                          <w:b/>
                          <w:bCs/>
                          <w:i/>
                          <w:color w:val="FFFFFF"/>
                          <w:sz w:val="72"/>
                          <w:szCs w:val="72"/>
                        </w:rPr>
                      </w:pPr>
                      <w:r>
                        <w:rPr>
                          <w:rFonts w:ascii="Cambria" w:hAnsi="Cambria"/>
                          <w:b/>
                          <w:i/>
                          <w:noProof/>
                          <w:color w:val="FFFFFF"/>
                          <w:sz w:val="72"/>
                          <w:szCs w:val="72"/>
                        </w:rPr>
                        <w:t>2019</w:t>
                      </w:r>
                    </w:p>
                    <w:p w14:paraId="20903572" w14:textId="77777777" w:rsidR="00F16AF2" w:rsidRDefault="00F16AF2">
                      <w:pPr>
                        <w:pStyle w:val="ac"/>
                        <w:ind w:firstLineChars="50" w:firstLine="361"/>
                        <w:rPr>
                          <w:rFonts w:ascii="Cambria" w:hAnsi="Cambria"/>
                          <w:b/>
                          <w:bCs/>
                          <w:color w:val="FFFFFF"/>
                          <w:sz w:val="72"/>
                          <w:szCs w:val="9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301FF148" w14:textId="428AE180" w:rsidR="000C5960" w:rsidRDefault="00F01802">
      <w:pPr>
        <w:widowControl/>
        <w:jc w:val="left"/>
      </w:pPr>
      <w:r>
        <w:rPr>
          <w:noProof/>
        </w:rPr>
        <w:drawing>
          <wp:inline distT="0" distB="0" distL="0" distR="0" wp14:anchorId="63B5F8AB" wp14:editId="2B53A26C">
            <wp:extent cx="3418840" cy="747395"/>
            <wp:effectExtent l="0" t="0" r="0" b="0"/>
            <wp:docPr id="20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81BA4" w14:textId="60738775" w:rsidR="000C5960" w:rsidRDefault="00F01802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711A717" wp14:editId="4B1F0975">
                <wp:simplePos x="0" y="0"/>
                <wp:positionH relativeFrom="column">
                  <wp:posOffset>-142875</wp:posOffset>
                </wp:positionH>
                <wp:positionV relativeFrom="paragraph">
                  <wp:posOffset>121285</wp:posOffset>
                </wp:positionV>
                <wp:extent cx="6122035" cy="725170"/>
                <wp:effectExtent l="0" t="0" r="12065" b="17780"/>
                <wp:wrapNone/>
                <wp:docPr id="23" name="矩形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122035" cy="72517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127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6FDCF8" w14:textId="01AA7A20" w:rsidR="00F16AF2" w:rsidRPr="002C2482" w:rsidRDefault="00F16AF2" w:rsidP="00734300">
                            <w:pPr>
                              <w:pStyle w:val="ac"/>
                              <w:ind w:firstLineChars="50" w:firstLine="300"/>
                              <w:rPr>
                                <w:rFonts w:ascii="华文中宋" w:eastAsia="华文中宋" w:hAnsi="华文中宋"/>
                                <w:color w:val="FFFFFF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="华文中宋" w:eastAsia="华文中宋" w:hAnsi="华文中宋" w:hint="eastAsia"/>
                                <w:b/>
                                <w:color w:val="FFFFFF"/>
                                <w:sz w:val="60"/>
                                <w:szCs w:val="60"/>
                              </w:rPr>
                              <w:t xml:space="preserve">函数式编程 </w:t>
                            </w:r>
                            <w:r>
                              <w:rPr>
                                <w:rFonts w:ascii="华文中宋" w:eastAsia="华文中宋" w:hAnsi="华文中宋"/>
                                <w:b/>
                                <w:color w:val="FFFFFF"/>
                                <w:sz w:val="60"/>
                                <w:szCs w:val="60"/>
                              </w:rPr>
                              <w:t xml:space="preserve">   </w:t>
                            </w:r>
                            <w:r w:rsidRPr="00B5427A">
                              <w:rPr>
                                <w:rFonts w:ascii="华文中宋" w:eastAsia="华文中宋" w:hAnsi="华文中宋" w:hint="eastAsia"/>
                                <w:b/>
                                <w:color w:val="FFFFFF"/>
                                <w:sz w:val="60"/>
                                <w:szCs w:val="60"/>
                              </w:rPr>
                              <w:t xml:space="preserve">  </w:t>
                            </w:r>
                            <w:r>
                              <w:rPr>
                                <w:rFonts w:ascii="华文中宋" w:eastAsia="华文中宋" w:hAnsi="华文中宋"/>
                                <w:b/>
                                <w:color w:val="FFFFFF"/>
                                <w:sz w:val="60"/>
                                <w:szCs w:val="60"/>
                              </w:rPr>
                              <w:t xml:space="preserve"> </w:t>
                            </w:r>
                            <w:r>
                              <w:rPr>
                                <w:rFonts w:ascii="华文中宋" w:eastAsia="华文中宋" w:hAnsi="华文中宋" w:hint="eastAsia"/>
                                <w:b/>
                                <w:color w:val="FFFFFF"/>
                                <w:sz w:val="64"/>
                                <w:szCs w:val="64"/>
                              </w:rPr>
                              <w:t>·实验报告·</w:t>
                            </w:r>
                          </w:p>
                        </w:txbxContent>
                      </wps:txbx>
                      <wps:bodyPr rot="0" vert="horz" wrap="square" lIns="0" tIns="45720" rIns="0" bIns="45720" anchor="ctr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11A717" id="矩形 16" o:spid="_x0000_s1027" style="position:absolute;margin-left:-11.25pt;margin-top:9.55pt;width:482.05pt;height:57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" fillcolor="#4f81bd" strokecolor="white" strokeweight="1pt">
                <o:lock v:ext="edit" aspectratio="t"/>
                <v:textbox style="mso-fit-shape-to-text:t" inset="0,,0">
                  <w:txbxContent>
                    <w:p w14:paraId="746FDCF8" w14:textId="01AA7A20" w:rsidR="00F16AF2" w:rsidRPr="002C2482" w:rsidRDefault="00F16AF2" w:rsidP="00734300">
                      <w:pPr>
                        <w:pStyle w:val="ac"/>
                        <w:ind w:firstLineChars="50" w:firstLine="300"/>
                        <w:rPr>
                          <w:rFonts w:ascii="华文中宋" w:eastAsia="华文中宋" w:hAnsi="华文中宋"/>
                          <w:color w:val="FFFFFF"/>
                          <w:sz w:val="60"/>
                          <w:szCs w:val="60"/>
                        </w:rPr>
                      </w:pPr>
                      <w:r>
                        <w:rPr>
                          <w:rFonts w:ascii="华文中宋" w:eastAsia="华文中宋" w:hAnsi="华文中宋" w:hint="eastAsia"/>
                          <w:b/>
                          <w:color w:val="FFFFFF"/>
                          <w:sz w:val="60"/>
                          <w:szCs w:val="60"/>
                        </w:rPr>
                        <w:t xml:space="preserve">函数式编程 </w:t>
                      </w:r>
                      <w:r>
                        <w:rPr>
                          <w:rFonts w:ascii="华文中宋" w:eastAsia="华文中宋" w:hAnsi="华文中宋"/>
                          <w:b/>
                          <w:color w:val="FFFFFF"/>
                          <w:sz w:val="60"/>
                          <w:szCs w:val="60"/>
                        </w:rPr>
                        <w:t xml:space="preserve">   </w:t>
                      </w:r>
                      <w:r w:rsidRPr="00B5427A">
                        <w:rPr>
                          <w:rFonts w:ascii="华文中宋" w:eastAsia="华文中宋" w:hAnsi="华文中宋" w:hint="eastAsia"/>
                          <w:b/>
                          <w:color w:val="FFFFFF"/>
                          <w:sz w:val="60"/>
                          <w:szCs w:val="60"/>
                        </w:rPr>
                        <w:t xml:space="preserve">  </w:t>
                      </w:r>
                      <w:r>
                        <w:rPr>
                          <w:rFonts w:ascii="华文中宋" w:eastAsia="华文中宋" w:hAnsi="华文中宋"/>
                          <w:b/>
                          <w:color w:val="FFFFFF"/>
                          <w:sz w:val="60"/>
                          <w:szCs w:val="60"/>
                        </w:rPr>
                        <w:t xml:space="preserve"> </w:t>
                      </w:r>
                      <w:r>
                        <w:rPr>
                          <w:rFonts w:ascii="华文中宋" w:eastAsia="华文中宋" w:hAnsi="华文中宋" w:hint="eastAsia"/>
                          <w:b/>
                          <w:color w:val="FFFFFF"/>
                          <w:sz w:val="64"/>
                          <w:szCs w:val="64"/>
                        </w:rPr>
                        <w:t>·实验报告·</w:t>
                      </w:r>
                    </w:p>
                  </w:txbxContent>
                </v:textbox>
              </v:rect>
            </w:pict>
          </mc:Fallback>
        </mc:AlternateContent>
      </w:r>
    </w:p>
    <w:p w14:paraId="1EC93D2B" w14:textId="77777777" w:rsidR="000C5960" w:rsidRDefault="000C5960">
      <w:pPr>
        <w:widowControl/>
        <w:jc w:val="left"/>
      </w:pPr>
    </w:p>
    <w:p w14:paraId="293C6540" w14:textId="77777777" w:rsidR="000C5960" w:rsidRDefault="000C5960">
      <w:pPr>
        <w:widowControl/>
        <w:jc w:val="left"/>
      </w:pPr>
    </w:p>
    <w:p w14:paraId="0D051ECC" w14:textId="77777777" w:rsidR="000C5960" w:rsidRDefault="000C5960">
      <w:pPr>
        <w:widowControl/>
        <w:jc w:val="left"/>
      </w:pPr>
    </w:p>
    <w:p w14:paraId="187B23B8" w14:textId="77777777" w:rsidR="000C5960" w:rsidRDefault="000C5960">
      <w:pPr>
        <w:widowControl/>
        <w:jc w:val="left"/>
      </w:pPr>
    </w:p>
    <w:p w14:paraId="471618BE" w14:textId="77777777" w:rsidR="000C5960" w:rsidRDefault="000C5960">
      <w:pPr>
        <w:widowControl/>
        <w:jc w:val="left"/>
      </w:pPr>
    </w:p>
    <w:p w14:paraId="24F7603E" w14:textId="76E4A2E4" w:rsidR="00BD59DA" w:rsidRDefault="00BD59DA" w:rsidP="003B563D">
      <w:pPr>
        <w:widowControl/>
        <w:tabs>
          <w:tab w:val="left" w:pos="1884"/>
        </w:tabs>
        <w:jc w:val="left"/>
      </w:pPr>
    </w:p>
    <w:p w14:paraId="3C49F3B9" w14:textId="7C17D373" w:rsidR="003B563D" w:rsidRDefault="003B563D" w:rsidP="003B563D">
      <w:pPr>
        <w:widowControl/>
        <w:tabs>
          <w:tab w:val="left" w:pos="1884"/>
        </w:tabs>
        <w:jc w:val="left"/>
      </w:pPr>
    </w:p>
    <w:p w14:paraId="0AAC0BBC" w14:textId="77777777" w:rsidR="003B563D" w:rsidRDefault="003B563D" w:rsidP="003B563D">
      <w:pPr>
        <w:widowControl/>
        <w:tabs>
          <w:tab w:val="left" w:pos="1884"/>
        </w:tabs>
        <w:jc w:val="left"/>
      </w:pPr>
    </w:p>
    <w:p w14:paraId="4133E86A" w14:textId="77777777" w:rsidR="00BD59DA" w:rsidRDefault="00BD59DA">
      <w:pPr>
        <w:widowControl/>
        <w:jc w:val="left"/>
      </w:pPr>
    </w:p>
    <w:p w14:paraId="7F6805B1" w14:textId="77777777" w:rsidR="00BD59DA" w:rsidRDefault="00BD59DA">
      <w:pPr>
        <w:widowControl/>
        <w:jc w:val="left"/>
      </w:pPr>
    </w:p>
    <w:p w14:paraId="54AF59AD" w14:textId="77777777" w:rsidR="002C2482" w:rsidRDefault="002C2482">
      <w:pPr>
        <w:widowControl/>
        <w:jc w:val="left"/>
      </w:pPr>
    </w:p>
    <w:p w14:paraId="66101DC8" w14:textId="054AF1CF" w:rsidR="002C2482" w:rsidRDefault="002C2482">
      <w:pPr>
        <w:widowControl/>
        <w:jc w:val="left"/>
      </w:pPr>
    </w:p>
    <w:p w14:paraId="272B42C1" w14:textId="41ACB490" w:rsidR="003B563D" w:rsidRDefault="003B563D">
      <w:pPr>
        <w:widowControl/>
        <w:jc w:val="left"/>
      </w:pPr>
    </w:p>
    <w:p w14:paraId="1997D8F9" w14:textId="77777777" w:rsidR="003B563D" w:rsidRDefault="003B563D">
      <w:pPr>
        <w:widowControl/>
        <w:jc w:val="left"/>
      </w:pPr>
    </w:p>
    <w:p w14:paraId="13537CFE" w14:textId="4A556091" w:rsidR="00BD59DA" w:rsidRDefault="00BD59DA">
      <w:pPr>
        <w:widowControl/>
        <w:jc w:val="left"/>
      </w:pPr>
    </w:p>
    <w:tbl>
      <w:tblPr>
        <w:tblW w:w="0" w:type="auto"/>
        <w:tblInd w:w="-176" w:type="dxa"/>
        <w:tblLayout w:type="fixed"/>
        <w:tblLook w:val="0000" w:firstRow="0" w:lastRow="0" w:firstColumn="0" w:lastColumn="0" w:noHBand="0" w:noVBand="0"/>
      </w:tblPr>
      <w:tblGrid>
        <w:gridCol w:w="1560"/>
        <w:gridCol w:w="3969"/>
      </w:tblGrid>
      <w:tr w:rsidR="000C5960" w14:paraId="763647B7" w14:textId="77777777" w:rsidTr="00813EC8">
        <w:trPr>
          <w:trHeight w:val="567"/>
        </w:trPr>
        <w:tc>
          <w:tcPr>
            <w:tcW w:w="1560" w:type="dxa"/>
            <w:vAlign w:val="bottom"/>
          </w:tcPr>
          <w:p w14:paraId="04EECF01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专    业：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vAlign w:val="bottom"/>
          </w:tcPr>
          <w:p w14:paraId="58880BB7" w14:textId="77777777" w:rsidR="000C5960" w:rsidRDefault="000C5960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计算机科学与技术</w:t>
            </w:r>
          </w:p>
        </w:tc>
      </w:tr>
      <w:tr w:rsidR="000C5960" w14:paraId="6F8A6C6E" w14:textId="77777777">
        <w:trPr>
          <w:trHeight w:val="567"/>
        </w:trPr>
        <w:tc>
          <w:tcPr>
            <w:tcW w:w="1560" w:type="dxa"/>
            <w:vAlign w:val="bottom"/>
          </w:tcPr>
          <w:p w14:paraId="1B6A2853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班    级：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299C0E8" w14:textId="4A851A30" w:rsidR="000C5960" w:rsidRDefault="0088784F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/>
                <w:sz w:val="28"/>
              </w:rPr>
              <w:t>ACM1701</w:t>
            </w:r>
          </w:p>
        </w:tc>
      </w:tr>
      <w:tr w:rsidR="000C5960" w14:paraId="1AE900CF" w14:textId="77777777">
        <w:trPr>
          <w:trHeight w:val="567"/>
        </w:trPr>
        <w:tc>
          <w:tcPr>
            <w:tcW w:w="1560" w:type="dxa"/>
            <w:vAlign w:val="bottom"/>
          </w:tcPr>
          <w:p w14:paraId="2C6EA43C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学    号：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B9F5768" w14:textId="33F61731" w:rsidR="000C5960" w:rsidRDefault="000C5960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U20</w:t>
            </w:r>
            <w:r w:rsidR="0088784F">
              <w:rPr>
                <w:rFonts w:ascii="宋体" w:hAnsi="宋体"/>
                <w:sz w:val="28"/>
              </w:rPr>
              <w:t>1714780</w:t>
            </w:r>
          </w:p>
        </w:tc>
      </w:tr>
      <w:tr w:rsidR="000C5960" w14:paraId="72069E4A" w14:textId="77777777">
        <w:trPr>
          <w:trHeight w:val="567"/>
        </w:trPr>
        <w:tc>
          <w:tcPr>
            <w:tcW w:w="1560" w:type="dxa"/>
            <w:vAlign w:val="bottom"/>
          </w:tcPr>
          <w:p w14:paraId="77D0B85F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姓    名：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D3E170A" w14:textId="3742005B" w:rsidR="000C5960" w:rsidRDefault="0095230B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刘晨彦</w:t>
            </w:r>
          </w:p>
        </w:tc>
      </w:tr>
      <w:tr w:rsidR="000C5960" w14:paraId="561F5508" w14:textId="77777777">
        <w:trPr>
          <w:trHeight w:val="567"/>
        </w:trPr>
        <w:tc>
          <w:tcPr>
            <w:tcW w:w="1560" w:type="dxa"/>
            <w:vAlign w:val="bottom"/>
          </w:tcPr>
          <w:p w14:paraId="1EDF1528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完成日期：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F3B6F07" w14:textId="1F9F7078" w:rsidR="000C5960" w:rsidRDefault="000C5960" w:rsidP="002C2482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20</w:t>
            </w:r>
            <w:r w:rsidR="00CF1D04">
              <w:rPr>
                <w:rFonts w:ascii="宋体" w:hAnsi="宋体" w:hint="eastAsia"/>
                <w:sz w:val="28"/>
              </w:rPr>
              <w:t>20-0</w:t>
            </w:r>
            <w:r w:rsidR="00CF1D04">
              <w:rPr>
                <w:rFonts w:ascii="宋体" w:hAnsi="宋体"/>
                <w:sz w:val="28"/>
              </w:rPr>
              <w:t>4-07</w:t>
            </w:r>
          </w:p>
        </w:tc>
      </w:tr>
    </w:tbl>
    <w:p w14:paraId="1AFF04DE" w14:textId="632A4347" w:rsidR="000C5960" w:rsidRDefault="000C5960">
      <w:pPr>
        <w:widowControl/>
        <w:jc w:val="left"/>
      </w:pPr>
    </w:p>
    <w:p w14:paraId="446A7D35" w14:textId="1DB33C13" w:rsidR="000C5960" w:rsidRDefault="00F01802">
      <w:pPr>
        <w:widowControl/>
        <w:jc w:val="left"/>
        <w:sectPr w:rsidR="000C5960">
          <w:headerReference w:type="default" r:id="rId11"/>
          <w:headerReference w:type="first" r:id="rId12"/>
          <w:pgSz w:w="11906" w:h="16838"/>
          <w:pgMar w:top="1440" w:right="1416" w:bottom="1440" w:left="1800" w:header="851" w:footer="992" w:gutter="0"/>
          <w:pgNumType w:start="0"/>
          <w:cols w:space="720"/>
          <w:docGrid w:type="lines" w:linePitch="326"/>
        </w:sect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97D6A30" wp14:editId="00147335">
            <wp:simplePos x="0" y="0"/>
            <wp:positionH relativeFrom="column">
              <wp:posOffset>3855085</wp:posOffset>
            </wp:positionH>
            <wp:positionV relativeFrom="paragraph">
              <wp:posOffset>200660</wp:posOffset>
            </wp:positionV>
            <wp:extent cx="2236470" cy="380365"/>
            <wp:effectExtent l="0" t="0" r="0" b="0"/>
            <wp:wrapNone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470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523BD0" w14:textId="77777777" w:rsidR="000C5960" w:rsidRDefault="000C5960">
      <w:pPr>
        <w:pStyle w:val="afb"/>
        <w:spacing w:line="720" w:lineRule="auto"/>
        <w:jc w:val="center"/>
        <w:rPr>
          <w:rFonts w:ascii="黑体" w:eastAsia="黑体" w:hAnsi="黑体"/>
          <w:sz w:val="32"/>
          <w:szCs w:val="32"/>
        </w:rPr>
      </w:pPr>
      <w:bookmarkStart w:id="0" w:name="_Toc134007856"/>
      <w:bookmarkStart w:id="1" w:name="_Toc135227306"/>
      <w:bookmarkStart w:id="2" w:name="_Toc135227385"/>
      <w:bookmarkStart w:id="3" w:name="_Toc135227507"/>
      <w:bookmarkStart w:id="4" w:name="_Toc135227598"/>
      <w:bookmarkStart w:id="5" w:name="_Toc135229710"/>
      <w:bookmarkStart w:id="6" w:name="_Toc266358958"/>
      <w:r>
        <w:rPr>
          <w:rFonts w:ascii="黑体" w:eastAsia="黑体" w:hAnsi="黑体" w:hint="eastAsia"/>
          <w:sz w:val="32"/>
          <w:szCs w:val="32"/>
        </w:rPr>
        <w:lastRenderedPageBreak/>
        <w:t>目   录</w:t>
      </w:r>
      <w:bookmarkStart w:id="7" w:name="_Toc134007857"/>
      <w:bookmarkStart w:id="8" w:name="_Toc135227307"/>
      <w:bookmarkStart w:id="9" w:name="_Toc135227386"/>
      <w:bookmarkStart w:id="10" w:name="_Toc135227508"/>
      <w:bookmarkStart w:id="11" w:name="_Toc135229711"/>
      <w:bookmarkStart w:id="12" w:name="_Toc266358959"/>
      <w:bookmarkEnd w:id="0"/>
      <w:bookmarkEnd w:id="1"/>
      <w:bookmarkEnd w:id="2"/>
      <w:bookmarkEnd w:id="3"/>
      <w:bookmarkEnd w:id="4"/>
      <w:bookmarkEnd w:id="5"/>
      <w:bookmarkEnd w:id="6"/>
    </w:p>
    <w:p w14:paraId="583C8CC8" w14:textId="3743D812" w:rsidR="005153D3" w:rsidRDefault="000C5960">
      <w:pPr>
        <w:pStyle w:val="TOC1"/>
        <w:tabs>
          <w:tab w:val="left" w:pos="420"/>
          <w:tab w:val="right" w:leader="dot" w:pos="883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rFonts w:ascii="Calibri" w:hAnsi="Calibri" w:cs="Calibri"/>
          <w:b/>
          <w:bCs/>
          <w:caps/>
          <w:sz w:val="28"/>
          <w:szCs w:val="20"/>
        </w:rPr>
        <w:fldChar w:fldCharType="begin"/>
      </w:r>
      <w:r>
        <w:instrText xml:space="preserve"> </w:instrText>
      </w:r>
      <w:r>
        <w:rPr>
          <w:rFonts w:hint="eastAsia"/>
        </w:rPr>
        <w:instrText>TOC \o "1-2" \h \z \u</w:instrText>
      </w:r>
      <w:r>
        <w:instrText xml:space="preserve"> </w:instrText>
      </w:r>
      <w:r>
        <w:rPr>
          <w:rFonts w:ascii="Calibri" w:hAnsi="Calibri" w:cs="Calibri"/>
          <w:b/>
          <w:bCs/>
          <w:caps/>
          <w:sz w:val="28"/>
          <w:szCs w:val="20"/>
        </w:rPr>
        <w:fldChar w:fldCharType="separate"/>
      </w:r>
      <w:hyperlink w:anchor="_Toc37150363" w:history="1">
        <w:r w:rsidR="005153D3" w:rsidRPr="009C3341">
          <w:rPr>
            <w:rStyle w:val="af"/>
            <w:noProof/>
          </w:rPr>
          <w:t>1</w:t>
        </w:r>
        <w:r w:rsidR="005153D3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5153D3" w:rsidRPr="009C3341">
          <w:rPr>
            <w:rStyle w:val="af"/>
            <w:noProof/>
          </w:rPr>
          <w:t>Lab 1</w:t>
        </w:r>
        <w:r w:rsidR="005153D3">
          <w:rPr>
            <w:noProof/>
            <w:webHidden/>
          </w:rPr>
          <w:tab/>
        </w:r>
        <w:r w:rsidR="005153D3">
          <w:rPr>
            <w:noProof/>
            <w:webHidden/>
          </w:rPr>
          <w:fldChar w:fldCharType="begin"/>
        </w:r>
        <w:r w:rsidR="005153D3">
          <w:rPr>
            <w:noProof/>
            <w:webHidden/>
          </w:rPr>
          <w:instrText xml:space="preserve"> PAGEREF _Toc37150363 \h </w:instrText>
        </w:r>
        <w:r w:rsidR="005153D3">
          <w:rPr>
            <w:noProof/>
            <w:webHidden/>
          </w:rPr>
        </w:r>
        <w:r w:rsidR="005153D3">
          <w:rPr>
            <w:noProof/>
            <w:webHidden/>
          </w:rPr>
          <w:fldChar w:fldCharType="separate"/>
        </w:r>
        <w:r w:rsidR="00F16AF2">
          <w:rPr>
            <w:noProof/>
            <w:webHidden/>
          </w:rPr>
          <w:t>2</w:t>
        </w:r>
        <w:r w:rsidR="005153D3">
          <w:rPr>
            <w:noProof/>
            <w:webHidden/>
          </w:rPr>
          <w:fldChar w:fldCharType="end"/>
        </w:r>
      </w:hyperlink>
    </w:p>
    <w:p w14:paraId="25F1B10B" w14:textId="0C161416" w:rsidR="005153D3" w:rsidRDefault="005153D3">
      <w:pPr>
        <w:pStyle w:val="TOC2"/>
        <w:tabs>
          <w:tab w:val="left" w:pos="1050"/>
          <w:tab w:val="right" w:leader="dot" w:pos="883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7150364" w:history="1">
        <w:r w:rsidRPr="009C3341">
          <w:rPr>
            <w:rStyle w:val="af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9C3341">
          <w:rPr>
            <w:rStyle w:val="af"/>
            <w:noProof/>
          </w:rPr>
          <w:t>代码实现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_Toc37150364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6AF2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421CB69" w14:textId="07D36DE5" w:rsidR="005153D3" w:rsidRDefault="005153D3">
      <w:pPr>
        <w:pStyle w:val="TOC2"/>
        <w:tabs>
          <w:tab w:val="left" w:pos="1050"/>
          <w:tab w:val="right" w:leader="dot" w:pos="883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7150365" w:history="1">
        <w:r w:rsidRPr="009C3341">
          <w:rPr>
            <w:rStyle w:val="af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9C3341">
          <w:rPr>
            <w:rStyle w:val="af"/>
            <w:noProof/>
          </w:rPr>
          <w:t>代码测试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_Toc37150365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6AF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F8561DF" w14:textId="079F8007" w:rsidR="005153D3" w:rsidRDefault="005153D3">
      <w:pPr>
        <w:pStyle w:val="TOC1"/>
        <w:tabs>
          <w:tab w:val="left" w:pos="420"/>
          <w:tab w:val="right" w:leader="dot" w:pos="883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7150366" w:history="1">
        <w:r w:rsidRPr="009C3341">
          <w:rPr>
            <w:rStyle w:val="af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9C3341">
          <w:rPr>
            <w:rStyle w:val="af"/>
            <w:noProof/>
          </w:rPr>
          <w:t>Lab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_Toc37150366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6AF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B0882FA" w14:textId="35DAC1EA" w:rsidR="005153D3" w:rsidRDefault="005153D3">
      <w:pPr>
        <w:pStyle w:val="TOC2"/>
        <w:tabs>
          <w:tab w:val="left" w:pos="1050"/>
          <w:tab w:val="right" w:leader="dot" w:pos="883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7150367" w:history="1">
        <w:r w:rsidRPr="009C3341">
          <w:rPr>
            <w:rStyle w:val="af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9C3341">
          <w:rPr>
            <w:rStyle w:val="af"/>
            <w:noProof/>
          </w:rPr>
          <w:t>代码实现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_Toc37150367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6AF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09577EE" w14:textId="5E7099F2" w:rsidR="005153D3" w:rsidRDefault="005153D3">
      <w:pPr>
        <w:pStyle w:val="TOC2"/>
        <w:tabs>
          <w:tab w:val="left" w:pos="1050"/>
          <w:tab w:val="right" w:leader="dot" w:pos="883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7150368" w:history="1">
        <w:r w:rsidRPr="009C3341">
          <w:rPr>
            <w:rStyle w:val="af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9C3341">
          <w:rPr>
            <w:rStyle w:val="af"/>
            <w:noProof/>
          </w:rPr>
          <w:t>代码测试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_Toc37150368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6AF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126A765" w14:textId="3658B484" w:rsidR="005153D3" w:rsidRDefault="005153D3">
      <w:pPr>
        <w:pStyle w:val="TOC1"/>
        <w:tabs>
          <w:tab w:val="left" w:pos="420"/>
          <w:tab w:val="right" w:leader="dot" w:pos="883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7150369" w:history="1">
        <w:r w:rsidRPr="009C3341">
          <w:rPr>
            <w:rStyle w:val="af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9C3341">
          <w:rPr>
            <w:rStyle w:val="af"/>
            <w:noProof/>
          </w:rPr>
          <w:t>Lab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_Toc37150369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6AF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2F0C7E6" w14:textId="425B2F95" w:rsidR="005153D3" w:rsidRDefault="005153D3">
      <w:pPr>
        <w:pStyle w:val="TOC2"/>
        <w:tabs>
          <w:tab w:val="left" w:pos="1050"/>
          <w:tab w:val="right" w:leader="dot" w:pos="883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7150370" w:history="1">
        <w:r w:rsidRPr="009C3341">
          <w:rPr>
            <w:rStyle w:val="af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9C3341">
          <w:rPr>
            <w:rStyle w:val="af"/>
            <w:noProof/>
          </w:rPr>
          <w:t>代码实现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_Toc37150370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6AF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A31A649" w14:textId="2BB01EBE" w:rsidR="005153D3" w:rsidRDefault="005153D3">
      <w:pPr>
        <w:pStyle w:val="TOC2"/>
        <w:tabs>
          <w:tab w:val="left" w:pos="1050"/>
          <w:tab w:val="right" w:leader="dot" w:pos="883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7150371" w:history="1">
        <w:r w:rsidRPr="009C3341">
          <w:rPr>
            <w:rStyle w:val="af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9C3341">
          <w:rPr>
            <w:rStyle w:val="af"/>
            <w:noProof/>
          </w:rPr>
          <w:t>代码测试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_Toc37150371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6AF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DC50F5D" w14:textId="4DAE0BC8" w:rsidR="005153D3" w:rsidRDefault="005153D3">
      <w:pPr>
        <w:pStyle w:val="TOC1"/>
        <w:tabs>
          <w:tab w:val="left" w:pos="420"/>
          <w:tab w:val="right" w:leader="dot" w:pos="883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7150372" w:history="1">
        <w:r w:rsidRPr="009C3341">
          <w:rPr>
            <w:rStyle w:val="af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9C3341">
          <w:rPr>
            <w:rStyle w:val="af"/>
            <w:noProof/>
          </w:rPr>
          <w:t>实验心得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_Toc37150372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6AF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CEFBBA9" w14:textId="0BEB629E" w:rsidR="000C5960" w:rsidRDefault="000C5960">
      <w:pPr>
        <w:sectPr w:rsidR="000C5960" w:rsidSect="00F5775D">
          <w:headerReference w:type="default" r:id="rId14"/>
          <w:footerReference w:type="default" r:id="rId15"/>
          <w:footnotePr>
            <w:numRestart w:val="eachPage"/>
          </w:footnotePr>
          <w:pgSz w:w="11906" w:h="16838"/>
          <w:pgMar w:top="1843" w:right="1531" w:bottom="1588" w:left="1531" w:header="851" w:footer="992" w:gutter="0"/>
          <w:pgNumType w:fmt="upperRoman" w:start="1"/>
          <w:cols w:space="720"/>
          <w:docGrid w:type="linesAndChars" w:linePitch="459"/>
        </w:sectPr>
      </w:pPr>
      <w:r>
        <w:fldChar w:fldCharType="end"/>
      </w:r>
    </w:p>
    <w:p w14:paraId="3AB25B12" w14:textId="123603A3" w:rsidR="00251310" w:rsidRDefault="001638FB" w:rsidP="00251310">
      <w:pPr>
        <w:pStyle w:val="10"/>
        <w:numPr>
          <w:ilvl w:val="0"/>
          <w:numId w:val="10"/>
        </w:numPr>
      </w:pPr>
      <w:bookmarkStart w:id="13" w:name="_Toc134007939"/>
      <w:bookmarkStart w:id="14" w:name="_Toc135227344"/>
      <w:bookmarkStart w:id="15" w:name="_Toc135227423"/>
      <w:bookmarkStart w:id="16" w:name="_Toc135227590"/>
      <w:bookmarkStart w:id="17" w:name="_Toc135229748"/>
      <w:bookmarkStart w:id="18" w:name="_Toc266358996"/>
      <w:bookmarkStart w:id="19" w:name="_Toc37150363"/>
      <w:bookmarkEnd w:id="7"/>
      <w:bookmarkEnd w:id="8"/>
      <w:bookmarkEnd w:id="9"/>
      <w:bookmarkEnd w:id="10"/>
      <w:bookmarkEnd w:id="11"/>
      <w:bookmarkEnd w:id="12"/>
      <w:r>
        <w:rPr>
          <w:rFonts w:hint="eastAsia"/>
        </w:rPr>
        <w:t>Lab</w:t>
      </w:r>
      <w:r>
        <w:t xml:space="preserve"> 1</w:t>
      </w:r>
      <w:bookmarkEnd w:id="19"/>
    </w:p>
    <w:p w14:paraId="3D363AEA" w14:textId="74313461" w:rsidR="003F00CB" w:rsidRDefault="003F00CB" w:rsidP="003F00CB">
      <w:pPr>
        <w:pStyle w:val="2"/>
      </w:pPr>
      <w:bookmarkStart w:id="20" w:name="_Toc37150364"/>
      <w:r>
        <w:rPr>
          <w:rFonts w:hint="eastAsia"/>
        </w:rPr>
        <w:t>代码实现</w:t>
      </w:r>
      <w:bookmarkEnd w:id="20"/>
    </w:p>
    <w:p w14:paraId="1EB35085" w14:textId="778D04FC" w:rsidR="00954ABD" w:rsidRDefault="00131A88" w:rsidP="00954ABD">
      <w:pPr>
        <w:pStyle w:val="30"/>
        <w:spacing w:before="229" w:after="229"/>
      </w:pPr>
      <w:r w:rsidRPr="00131A88">
        <w:rPr>
          <w:rFonts w:hint="eastAsia"/>
        </w:rPr>
        <w:t>完成函数</w:t>
      </w:r>
      <w:proofErr w:type="spellStart"/>
      <w:r w:rsidRPr="00131A88">
        <w:rPr>
          <w:rFonts w:hint="eastAsia"/>
        </w:rPr>
        <w:t>mult</w:t>
      </w:r>
      <w:proofErr w:type="spellEnd"/>
      <w:r w:rsidRPr="00131A88">
        <w:rPr>
          <w:rFonts w:hint="eastAsia"/>
        </w:rPr>
        <w:t>的编写，实现求解整数列表中所有整数的乘积</w:t>
      </w:r>
    </w:p>
    <w:p w14:paraId="78053499" w14:textId="642FFA23" w:rsidR="00131A88" w:rsidRDefault="00131A88" w:rsidP="00131A88">
      <w:pPr>
        <w:pStyle w:val="a3"/>
        <w:ind w:firstLine="480"/>
      </w:pPr>
      <w:r>
        <w:t>仿照</w:t>
      </w:r>
      <w:r>
        <w:t>sum</w:t>
      </w:r>
      <w:r>
        <w:t>函数，</w:t>
      </w:r>
      <w:proofErr w:type="spellStart"/>
      <w:r>
        <w:t>mult</w:t>
      </w:r>
      <w:proofErr w:type="spellEnd"/>
      <w:r>
        <w:t>函数对传入参数进行匹配，若传入为空串，则返回</w:t>
      </w:r>
      <w:r>
        <w:t>1</w:t>
      </w:r>
      <w:r>
        <w:t>，若传入非空串，则将非空串首元素和剩余元素之积相乘。剩余元素之积通过</w:t>
      </w:r>
      <w:proofErr w:type="spellStart"/>
      <w:r>
        <w:t>mult</w:t>
      </w:r>
      <w:proofErr w:type="spellEnd"/>
      <w:r>
        <w:t>函数递归实现。</w:t>
      </w:r>
    </w:p>
    <w:p w14:paraId="1F9C02D5" w14:textId="3AAC621A" w:rsidR="00131A88" w:rsidRDefault="00131A88" w:rsidP="00131A88">
      <w:pPr>
        <w:pStyle w:val="a3"/>
        <w:ind w:firstLine="480"/>
      </w:pPr>
      <w:r>
        <w:t>具体实现代码如下图所示：</w:t>
      </w:r>
    </w:p>
    <w:p w14:paraId="3717A7C9" w14:textId="77777777" w:rsidR="003E602F" w:rsidRDefault="003E602F" w:rsidP="003E602F">
      <w:pPr>
        <w:pStyle w:val="a3"/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4861B960" wp14:editId="68117CC4">
            <wp:extent cx="5105842" cy="929721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61E8" w14:textId="15FB37BC" w:rsidR="00131A88" w:rsidRDefault="003E602F" w:rsidP="003E602F">
      <w:pPr>
        <w:pStyle w:val="aff1"/>
        <w:spacing w:before="91" w:after="91"/>
      </w:pPr>
      <w:r>
        <w:rPr>
          <w:rFonts w:hint="eastAsia"/>
        </w:rPr>
        <w:t xml:space="preserve">图 </w:t>
      </w:r>
      <w:r w:rsidR="00C24936">
        <w:fldChar w:fldCharType="begin"/>
      </w:r>
      <w:r w:rsidR="00C24936">
        <w:instrText xml:space="preserve"> </w:instrText>
      </w:r>
      <w:r w:rsidR="00C24936">
        <w:rPr>
          <w:rFonts w:hint="eastAsia"/>
        </w:rPr>
        <w:instrText>STYLEREF 1 \s</w:instrText>
      </w:r>
      <w:r w:rsidR="00C24936">
        <w:instrText xml:space="preserve"> </w:instrText>
      </w:r>
      <w:r w:rsidR="00C24936">
        <w:fldChar w:fldCharType="separate"/>
      </w:r>
      <w:r w:rsidR="00F16AF2">
        <w:rPr>
          <w:noProof/>
        </w:rPr>
        <w:t>1</w:t>
      </w:r>
      <w:r w:rsidR="00C24936">
        <w:fldChar w:fldCharType="end"/>
      </w:r>
      <w:r w:rsidR="00C24936">
        <w:t>.</w:t>
      </w:r>
      <w:r w:rsidR="00C24936">
        <w:fldChar w:fldCharType="begin"/>
      </w:r>
      <w:r w:rsidR="00C24936">
        <w:instrText xml:space="preserve"> </w:instrText>
      </w:r>
      <w:r w:rsidR="00C24936">
        <w:rPr>
          <w:rFonts w:hint="eastAsia"/>
        </w:rPr>
        <w:instrText>SEQ 图 \* ARABIC \s 1</w:instrText>
      </w:r>
      <w:r w:rsidR="00C24936">
        <w:instrText xml:space="preserve"> </w:instrText>
      </w:r>
      <w:r w:rsidR="00C24936">
        <w:fldChar w:fldCharType="separate"/>
      </w:r>
      <w:r w:rsidR="00F16AF2">
        <w:rPr>
          <w:noProof/>
        </w:rPr>
        <w:t>1</w:t>
      </w:r>
      <w:r w:rsidR="00C24936">
        <w:fldChar w:fldCharType="end"/>
      </w:r>
      <w:r>
        <w:t xml:space="preserve"> </w:t>
      </w:r>
      <w:proofErr w:type="spellStart"/>
      <w:r>
        <w:t>mult</w:t>
      </w:r>
      <w:proofErr w:type="spellEnd"/>
      <w:r>
        <w:t>函数实现</w:t>
      </w:r>
    </w:p>
    <w:p w14:paraId="3792996A" w14:textId="4427AC33" w:rsidR="003E602F" w:rsidRDefault="003E602F" w:rsidP="003E602F">
      <w:pPr>
        <w:pStyle w:val="30"/>
        <w:spacing w:before="229" w:after="229"/>
      </w:pPr>
      <w:r w:rsidRPr="003E602F">
        <w:rPr>
          <w:rFonts w:hint="eastAsia"/>
        </w:rPr>
        <w:t>完成如下函数</w:t>
      </w:r>
      <w:proofErr w:type="spellStart"/>
      <w:r w:rsidRPr="003E602F">
        <w:rPr>
          <w:rFonts w:hint="eastAsia"/>
        </w:rPr>
        <w:t>Mult</w:t>
      </w:r>
      <w:proofErr w:type="spellEnd"/>
      <w:r w:rsidRPr="003E602F">
        <w:rPr>
          <w:rFonts w:hint="eastAsia"/>
        </w:rPr>
        <w:t xml:space="preserve">: int list </w:t>
      </w:r>
      <w:proofErr w:type="spellStart"/>
      <w:r w:rsidRPr="003E602F">
        <w:rPr>
          <w:rFonts w:hint="eastAsia"/>
        </w:rPr>
        <w:t>list</w:t>
      </w:r>
      <w:proofErr w:type="spellEnd"/>
      <w:r w:rsidRPr="003E602F">
        <w:rPr>
          <w:rFonts w:hint="eastAsia"/>
        </w:rPr>
        <w:t xml:space="preserve"> -&gt; int</w:t>
      </w:r>
      <w:r w:rsidRPr="003E602F">
        <w:rPr>
          <w:rFonts w:hint="eastAsia"/>
        </w:rPr>
        <w:t>的编写</w:t>
      </w:r>
      <w:r w:rsidRPr="003E602F">
        <w:rPr>
          <w:rFonts w:hint="eastAsia"/>
        </w:rPr>
        <w:t>,</w:t>
      </w:r>
      <w:r w:rsidRPr="003E602F">
        <w:rPr>
          <w:rFonts w:hint="eastAsia"/>
        </w:rPr>
        <w:t>该函数调用</w:t>
      </w:r>
      <w:proofErr w:type="spellStart"/>
      <w:r w:rsidRPr="003E602F">
        <w:rPr>
          <w:rFonts w:hint="eastAsia"/>
        </w:rPr>
        <w:t>mult</w:t>
      </w:r>
      <w:proofErr w:type="spellEnd"/>
      <w:r w:rsidRPr="003E602F">
        <w:rPr>
          <w:rFonts w:hint="eastAsia"/>
        </w:rPr>
        <w:t xml:space="preserve"> </w:t>
      </w:r>
      <w:r w:rsidRPr="003E602F">
        <w:rPr>
          <w:rFonts w:hint="eastAsia"/>
        </w:rPr>
        <w:t>实现</w:t>
      </w:r>
      <w:r w:rsidRPr="003E602F">
        <w:rPr>
          <w:rFonts w:hint="eastAsia"/>
        </w:rPr>
        <w:t xml:space="preserve">int list </w:t>
      </w:r>
      <w:proofErr w:type="spellStart"/>
      <w:r w:rsidRPr="003E602F">
        <w:rPr>
          <w:rFonts w:hint="eastAsia"/>
        </w:rPr>
        <w:t>list</w:t>
      </w:r>
      <w:proofErr w:type="spellEnd"/>
      <w:r w:rsidRPr="003E602F">
        <w:rPr>
          <w:rFonts w:hint="eastAsia"/>
        </w:rPr>
        <w:t>中所有整数乘积的求解</w:t>
      </w:r>
    </w:p>
    <w:p w14:paraId="4105F1AD" w14:textId="02489842" w:rsidR="003E602F" w:rsidRDefault="004A4029" w:rsidP="003E602F">
      <w:pPr>
        <w:pStyle w:val="a3"/>
        <w:ind w:firstLine="480"/>
      </w:pPr>
      <w:r>
        <w:t>根据题目要求可知</w:t>
      </w:r>
      <w:r w:rsidR="00994716">
        <w:t>，传入</w:t>
      </w:r>
      <w:proofErr w:type="spellStart"/>
      <w:r w:rsidR="00994716">
        <w:t>Mult</w:t>
      </w:r>
      <w:proofErr w:type="spellEnd"/>
      <w:r w:rsidR="00994716">
        <w:t>函数的参数是一个串的集合，需要对两种情况进行匹配：当传入为空串时，则返回</w:t>
      </w:r>
      <w:r w:rsidR="00994716">
        <w:t>1</w:t>
      </w:r>
      <w:r w:rsidR="00994716">
        <w:t>，若传入为非空串时，串首元素作为一个串，可以调用</w:t>
      </w:r>
      <w:proofErr w:type="spellStart"/>
      <w:r w:rsidR="00994716">
        <w:t>mult</w:t>
      </w:r>
      <w:proofErr w:type="spellEnd"/>
      <w:r w:rsidR="00994716">
        <w:t>函数得到串元素的乘积，</w:t>
      </w:r>
      <w:r w:rsidR="00430A6B">
        <w:t>并乘以剩下串集中所有串元素的乘积，剩余串中所有串元素的乘积可以通过递归调用</w:t>
      </w:r>
      <w:proofErr w:type="spellStart"/>
      <w:r w:rsidR="00430A6B">
        <w:t>Mult</w:t>
      </w:r>
      <w:proofErr w:type="spellEnd"/>
      <w:r w:rsidR="00430A6B">
        <w:t>函数得到。</w:t>
      </w:r>
    </w:p>
    <w:p w14:paraId="3605DD8A" w14:textId="36997E35" w:rsidR="00430A6B" w:rsidRDefault="00430A6B" w:rsidP="003E602F">
      <w:pPr>
        <w:pStyle w:val="a3"/>
        <w:ind w:firstLine="480"/>
      </w:pPr>
      <w:r>
        <w:t>具体实现代码如下图所示：</w:t>
      </w:r>
    </w:p>
    <w:p w14:paraId="37509E60" w14:textId="5D55121D" w:rsidR="00430A6B" w:rsidRDefault="002B57F2" w:rsidP="00430A6B">
      <w:pPr>
        <w:pStyle w:val="a3"/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23A4C717" wp14:editId="0CB52DC0">
            <wp:extent cx="5615940" cy="818515"/>
            <wp:effectExtent l="0" t="0" r="381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B840E" w14:textId="51593CB0" w:rsidR="00430A6B" w:rsidRDefault="00430A6B" w:rsidP="00430A6B">
      <w:pPr>
        <w:pStyle w:val="aff1"/>
        <w:spacing w:before="91" w:after="91"/>
      </w:pPr>
      <w:r>
        <w:rPr>
          <w:rFonts w:hint="eastAsia"/>
        </w:rPr>
        <w:t xml:space="preserve">图 </w:t>
      </w:r>
      <w:r w:rsidR="00C24936">
        <w:fldChar w:fldCharType="begin"/>
      </w:r>
      <w:r w:rsidR="00C24936">
        <w:instrText xml:space="preserve"> </w:instrText>
      </w:r>
      <w:r w:rsidR="00C24936">
        <w:rPr>
          <w:rFonts w:hint="eastAsia"/>
        </w:rPr>
        <w:instrText>STYLEREF 1 \s</w:instrText>
      </w:r>
      <w:r w:rsidR="00C24936">
        <w:instrText xml:space="preserve"> </w:instrText>
      </w:r>
      <w:r w:rsidR="00C24936">
        <w:fldChar w:fldCharType="separate"/>
      </w:r>
      <w:r w:rsidR="00F16AF2">
        <w:rPr>
          <w:noProof/>
        </w:rPr>
        <w:t>1</w:t>
      </w:r>
      <w:r w:rsidR="00C24936">
        <w:fldChar w:fldCharType="end"/>
      </w:r>
      <w:r w:rsidR="00C24936">
        <w:t>.</w:t>
      </w:r>
      <w:r w:rsidR="00C24936">
        <w:fldChar w:fldCharType="begin"/>
      </w:r>
      <w:r w:rsidR="00C24936">
        <w:instrText xml:space="preserve"> </w:instrText>
      </w:r>
      <w:r w:rsidR="00C24936">
        <w:rPr>
          <w:rFonts w:hint="eastAsia"/>
        </w:rPr>
        <w:instrText>SEQ 图 \* ARABIC \s 1</w:instrText>
      </w:r>
      <w:r w:rsidR="00C24936">
        <w:instrText xml:space="preserve"> </w:instrText>
      </w:r>
      <w:r w:rsidR="00C24936">
        <w:fldChar w:fldCharType="separate"/>
      </w:r>
      <w:r w:rsidR="00F16AF2">
        <w:rPr>
          <w:noProof/>
        </w:rPr>
        <w:t>2</w:t>
      </w:r>
      <w:r w:rsidR="00C24936">
        <w:fldChar w:fldCharType="end"/>
      </w:r>
      <w:r>
        <w:t xml:space="preserve"> </w:t>
      </w:r>
      <w:proofErr w:type="spellStart"/>
      <w:r>
        <w:t>Mult</w:t>
      </w:r>
      <w:proofErr w:type="spellEnd"/>
      <w:r>
        <w:t>函数实现</w:t>
      </w:r>
    </w:p>
    <w:p w14:paraId="68955044" w14:textId="6FC09330" w:rsidR="00430A6B" w:rsidRDefault="00430A6B" w:rsidP="00430A6B">
      <w:pPr>
        <w:pStyle w:val="30"/>
        <w:spacing w:before="229" w:after="229"/>
      </w:pPr>
      <w:r w:rsidRPr="00430A6B">
        <w:rPr>
          <w:rFonts w:hint="eastAsia"/>
        </w:rPr>
        <w:t>函数</w:t>
      </w:r>
      <w:proofErr w:type="spellStart"/>
      <w:r w:rsidRPr="00430A6B">
        <w:t>mult</w:t>
      </w:r>
      <w:proofErr w:type="spellEnd"/>
      <w:r w:rsidRPr="00430A6B">
        <w:t>’</w:t>
      </w:r>
      <w:r w:rsidRPr="00430A6B">
        <w:rPr>
          <w:rFonts w:hint="eastAsia"/>
        </w:rPr>
        <w:t>定义如下，试补充其函数说明，指出该函数的功能。</w:t>
      </w:r>
      <w:r w:rsidR="004D250B" w:rsidRPr="004D250B">
        <w:rPr>
          <w:rFonts w:hint="eastAsia"/>
        </w:rPr>
        <w:t>利用</w:t>
      </w:r>
      <w:proofErr w:type="spellStart"/>
      <w:r w:rsidR="004D250B" w:rsidRPr="004D250B">
        <w:rPr>
          <w:rFonts w:hint="eastAsia"/>
        </w:rPr>
        <w:t>mult</w:t>
      </w:r>
      <w:proofErr w:type="spellEnd"/>
      <w:r w:rsidR="004D250B" w:rsidRPr="004D250B">
        <w:rPr>
          <w:rFonts w:hint="eastAsia"/>
        </w:rPr>
        <w:t>’定义函数</w:t>
      </w:r>
      <w:proofErr w:type="spellStart"/>
      <w:r w:rsidR="004D250B" w:rsidRPr="004D250B">
        <w:rPr>
          <w:rFonts w:hint="eastAsia"/>
        </w:rPr>
        <w:t>Mult</w:t>
      </w:r>
      <w:proofErr w:type="spellEnd"/>
      <w:r w:rsidR="004D250B" w:rsidRPr="004D250B">
        <w:rPr>
          <w:rFonts w:hint="eastAsia"/>
        </w:rPr>
        <w:t>’</w:t>
      </w:r>
      <w:r w:rsidR="004D250B">
        <w:rPr>
          <w:rFonts w:hint="eastAsia"/>
        </w:rPr>
        <w:t>，</w:t>
      </w:r>
      <w:r w:rsidR="004D250B" w:rsidRPr="004D250B">
        <w:rPr>
          <w:rFonts w:hint="eastAsia"/>
        </w:rPr>
        <w:t>使对任意整数列表的列表</w:t>
      </w:r>
      <w:r w:rsidR="004D250B" w:rsidRPr="004D250B">
        <w:rPr>
          <w:rFonts w:hint="eastAsia"/>
        </w:rPr>
        <w:t>R</w:t>
      </w:r>
      <w:r w:rsidR="004D250B" w:rsidRPr="004D250B">
        <w:rPr>
          <w:rFonts w:hint="eastAsia"/>
        </w:rPr>
        <w:t>和整数</w:t>
      </w:r>
      <w:r w:rsidR="004D250B" w:rsidRPr="004D250B">
        <w:rPr>
          <w:rFonts w:hint="eastAsia"/>
        </w:rPr>
        <w:t>a</w:t>
      </w:r>
      <w:r w:rsidR="004D250B" w:rsidRPr="004D250B">
        <w:rPr>
          <w:rFonts w:hint="eastAsia"/>
        </w:rPr>
        <w:t>，该函数用于计算</w:t>
      </w:r>
      <w:r w:rsidR="004D250B" w:rsidRPr="004D250B">
        <w:rPr>
          <w:rFonts w:hint="eastAsia"/>
        </w:rPr>
        <w:t>a</w:t>
      </w:r>
      <w:r w:rsidR="004D250B" w:rsidRPr="004D250B">
        <w:rPr>
          <w:rFonts w:hint="eastAsia"/>
        </w:rPr>
        <w:t>与列表</w:t>
      </w:r>
      <w:r w:rsidR="004D250B" w:rsidRPr="004D250B">
        <w:rPr>
          <w:rFonts w:hint="eastAsia"/>
        </w:rPr>
        <w:t>R</w:t>
      </w:r>
      <w:r w:rsidR="004D250B" w:rsidRPr="004D250B">
        <w:rPr>
          <w:rFonts w:hint="eastAsia"/>
        </w:rPr>
        <w:t>中所有整数的乘积</w:t>
      </w:r>
    </w:p>
    <w:p w14:paraId="49DB94BE" w14:textId="59D28259" w:rsidR="00457E48" w:rsidRPr="00457E48" w:rsidRDefault="00457E48" w:rsidP="00457E48">
      <w:pPr>
        <w:pStyle w:val="a3"/>
        <w:ind w:firstLine="480"/>
      </w:pPr>
      <w:r>
        <w:t>已知</w:t>
      </w:r>
      <w:proofErr w:type="spellStart"/>
      <w:r>
        <w:t>mult</w:t>
      </w:r>
      <w:proofErr w:type="spellEnd"/>
      <w:r>
        <w:t>’</w:t>
      </w:r>
      <w:r>
        <w:t>的定义如下所示：</w:t>
      </w:r>
    </w:p>
    <w:p w14:paraId="088C28BC" w14:textId="77777777" w:rsidR="00430A6B" w:rsidRPr="00430A6B" w:rsidRDefault="00430A6B" w:rsidP="00430A6B">
      <w:pPr>
        <w:pStyle w:val="a3"/>
        <w:ind w:firstLine="480"/>
      </w:pPr>
      <w:r w:rsidRPr="00430A6B">
        <w:t xml:space="preserve">fun </w:t>
      </w:r>
      <w:proofErr w:type="spellStart"/>
      <w:r w:rsidRPr="00430A6B">
        <w:t>mult</w:t>
      </w:r>
      <w:proofErr w:type="spellEnd"/>
      <w:r w:rsidRPr="00430A6B">
        <w:t>’ ([ ], a) = a</w:t>
      </w:r>
    </w:p>
    <w:p w14:paraId="04037AB1" w14:textId="77777777" w:rsidR="00430A6B" w:rsidRPr="00430A6B" w:rsidRDefault="00430A6B" w:rsidP="00430A6B">
      <w:pPr>
        <w:pStyle w:val="a3"/>
        <w:ind w:firstLine="480"/>
      </w:pPr>
      <w:r w:rsidRPr="00430A6B">
        <w:tab/>
        <w:t xml:space="preserve">  | </w:t>
      </w:r>
      <w:proofErr w:type="spellStart"/>
      <w:r w:rsidRPr="00430A6B">
        <w:t>mult</w:t>
      </w:r>
      <w:proofErr w:type="spellEnd"/>
      <w:r w:rsidRPr="00430A6B">
        <w:t xml:space="preserve">’ (x :: L, a) = </w:t>
      </w:r>
      <w:proofErr w:type="spellStart"/>
      <w:r w:rsidRPr="00430A6B">
        <w:t>mult</w:t>
      </w:r>
      <w:proofErr w:type="spellEnd"/>
      <w:r w:rsidRPr="00430A6B">
        <w:t>’ (L, x * a);</w:t>
      </w:r>
    </w:p>
    <w:p w14:paraId="6EBF2C6D" w14:textId="0FCE7028" w:rsidR="00430A6B" w:rsidRDefault="0052316D" w:rsidP="00430A6B">
      <w:pPr>
        <w:pStyle w:val="a3"/>
        <w:ind w:firstLine="480"/>
      </w:pPr>
      <w:r>
        <w:rPr>
          <w:rFonts w:hint="eastAsia"/>
        </w:rPr>
        <w:t>根据函数可知，</w:t>
      </w:r>
      <w:proofErr w:type="spellStart"/>
      <w:r>
        <w:rPr>
          <w:rFonts w:hint="eastAsia"/>
        </w:rPr>
        <w:t>mult</w:t>
      </w:r>
      <w:proofErr w:type="spellEnd"/>
      <w:r>
        <w:t>’</w:t>
      </w:r>
      <w:r>
        <w:t>将</w:t>
      </w:r>
      <w:r w:rsidR="00857AC3">
        <w:t>串</w:t>
      </w:r>
      <w:r w:rsidR="00857AC3">
        <w:t>L</w:t>
      </w:r>
      <w:r w:rsidR="00857AC3">
        <w:t>的每个元素都和</w:t>
      </w:r>
      <w:r w:rsidR="00857AC3">
        <w:t>a</w:t>
      </w:r>
      <w:r w:rsidR="00857AC3">
        <w:t>相乘，当</w:t>
      </w:r>
      <w:r w:rsidR="00857AC3">
        <w:t>L</w:t>
      </w:r>
      <w:r w:rsidR="00857AC3">
        <w:t>为空串时得到</w:t>
      </w:r>
      <w:r w:rsidR="00857AC3">
        <w:t>a</w:t>
      </w:r>
      <w:r w:rsidR="00857AC3">
        <w:t>。故函数的功能是</w:t>
      </w:r>
      <w:r w:rsidR="00E07716">
        <w:t>得到串</w:t>
      </w:r>
      <w:r w:rsidR="00E07716">
        <w:t>L</w:t>
      </w:r>
      <w:r w:rsidR="00E07716">
        <w:t>内每个元素和</w:t>
      </w:r>
      <w:r w:rsidR="00E07716">
        <w:t>a</w:t>
      </w:r>
      <w:r w:rsidR="00E07716">
        <w:t>的积。</w:t>
      </w:r>
      <w:r w:rsidR="009E5C5D">
        <w:t>补充函数说明如下图所示：</w:t>
      </w:r>
    </w:p>
    <w:p w14:paraId="17F0039C" w14:textId="77777777" w:rsidR="009E5C5D" w:rsidRDefault="009E5C5D" w:rsidP="009E5C5D">
      <w:pPr>
        <w:pStyle w:val="a3"/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27717FB1" wp14:editId="483C79D9">
            <wp:extent cx="2911092" cy="1089754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5ABC" w14:textId="79E9A134" w:rsidR="009E5C5D" w:rsidRDefault="009E5C5D" w:rsidP="009E5C5D">
      <w:pPr>
        <w:pStyle w:val="aff1"/>
        <w:spacing w:before="91" w:after="91"/>
      </w:pPr>
      <w:r>
        <w:rPr>
          <w:rFonts w:hint="eastAsia"/>
        </w:rPr>
        <w:t xml:space="preserve">图 </w:t>
      </w:r>
      <w:r w:rsidR="00C24936">
        <w:fldChar w:fldCharType="begin"/>
      </w:r>
      <w:r w:rsidR="00C24936">
        <w:instrText xml:space="preserve"> </w:instrText>
      </w:r>
      <w:r w:rsidR="00C24936">
        <w:rPr>
          <w:rFonts w:hint="eastAsia"/>
        </w:rPr>
        <w:instrText>STYLEREF 1 \s</w:instrText>
      </w:r>
      <w:r w:rsidR="00C24936">
        <w:instrText xml:space="preserve"> </w:instrText>
      </w:r>
      <w:r w:rsidR="00C24936">
        <w:fldChar w:fldCharType="separate"/>
      </w:r>
      <w:r w:rsidR="00F16AF2">
        <w:rPr>
          <w:noProof/>
        </w:rPr>
        <w:t>1</w:t>
      </w:r>
      <w:r w:rsidR="00C24936">
        <w:fldChar w:fldCharType="end"/>
      </w:r>
      <w:r w:rsidR="00C24936">
        <w:t>.</w:t>
      </w:r>
      <w:r w:rsidR="00C24936">
        <w:fldChar w:fldCharType="begin"/>
      </w:r>
      <w:r w:rsidR="00C24936">
        <w:instrText xml:space="preserve"> </w:instrText>
      </w:r>
      <w:r w:rsidR="00C24936">
        <w:rPr>
          <w:rFonts w:hint="eastAsia"/>
        </w:rPr>
        <w:instrText>SEQ 图 \* ARABIC \s 1</w:instrText>
      </w:r>
      <w:r w:rsidR="00C24936">
        <w:instrText xml:space="preserve"> </w:instrText>
      </w:r>
      <w:r w:rsidR="00C24936">
        <w:fldChar w:fldCharType="separate"/>
      </w:r>
      <w:r w:rsidR="00F16AF2">
        <w:rPr>
          <w:noProof/>
        </w:rPr>
        <w:t>3</w:t>
      </w:r>
      <w:r w:rsidR="00C24936">
        <w:fldChar w:fldCharType="end"/>
      </w:r>
      <w:r>
        <w:t xml:space="preserve"> </w:t>
      </w:r>
      <w:proofErr w:type="spellStart"/>
      <w:r>
        <w:t>mult</w:t>
      </w:r>
      <w:proofErr w:type="spellEnd"/>
      <w:r>
        <w:t>’的函数说明和功能</w:t>
      </w:r>
    </w:p>
    <w:p w14:paraId="7A7BC0E0" w14:textId="3AE800A1" w:rsidR="002F25B2" w:rsidRDefault="00787CE0" w:rsidP="005F4601">
      <w:pPr>
        <w:ind w:firstLineChars="200" w:firstLine="480"/>
      </w:pPr>
      <w:r>
        <w:rPr>
          <w:rFonts w:hint="eastAsia"/>
        </w:rPr>
        <w:t>要实现</w:t>
      </w:r>
      <w:proofErr w:type="spellStart"/>
      <w:r>
        <w:rPr>
          <w:rFonts w:hint="eastAsia"/>
        </w:rPr>
        <w:t>Mult</w:t>
      </w:r>
      <w:proofErr w:type="spellEnd"/>
      <w:r>
        <w:t>’</w:t>
      </w:r>
      <w:r>
        <w:t>，则可以利用</w:t>
      </w:r>
      <w:proofErr w:type="spellStart"/>
      <w:r>
        <w:t>Mult</w:t>
      </w:r>
      <w:proofErr w:type="spellEnd"/>
      <w:r>
        <w:t>函数</w:t>
      </w:r>
      <w:r w:rsidR="002B57F2">
        <w:t>来计算</w:t>
      </w:r>
      <w:r w:rsidR="002F25B2">
        <w:t>。实现如下图所示：</w:t>
      </w:r>
    </w:p>
    <w:p w14:paraId="006367FF" w14:textId="77777777" w:rsidR="005F4601" w:rsidRDefault="005F4601" w:rsidP="005F4601">
      <w:pPr>
        <w:keepNext/>
        <w:jc w:val="center"/>
      </w:pPr>
      <w:r>
        <w:rPr>
          <w:noProof/>
        </w:rPr>
        <w:drawing>
          <wp:inline distT="0" distB="0" distL="0" distR="0" wp14:anchorId="32EAFE2E" wp14:editId="7C26097E">
            <wp:extent cx="3284505" cy="89923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E8A4" w14:textId="2CB302B8" w:rsidR="005F4601" w:rsidRDefault="005F4601" w:rsidP="005F4601">
      <w:pPr>
        <w:pStyle w:val="aff1"/>
        <w:spacing w:before="91" w:after="91"/>
      </w:pPr>
      <w:r>
        <w:rPr>
          <w:rFonts w:hint="eastAsia"/>
        </w:rPr>
        <w:t xml:space="preserve">图 </w:t>
      </w:r>
      <w:r w:rsidR="00C24936">
        <w:fldChar w:fldCharType="begin"/>
      </w:r>
      <w:r w:rsidR="00C24936">
        <w:instrText xml:space="preserve"> </w:instrText>
      </w:r>
      <w:r w:rsidR="00C24936">
        <w:rPr>
          <w:rFonts w:hint="eastAsia"/>
        </w:rPr>
        <w:instrText>STYLEREF 1 \s</w:instrText>
      </w:r>
      <w:r w:rsidR="00C24936">
        <w:instrText xml:space="preserve"> </w:instrText>
      </w:r>
      <w:r w:rsidR="00C24936">
        <w:fldChar w:fldCharType="separate"/>
      </w:r>
      <w:r w:rsidR="00F16AF2">
        <w:rPr>
          <w:noProof/>
        </w:rPr>
        <w:t>1</w:t>
      </w:r>
      <w:r w:rsidR="00C24936">
        <w:fldChar w:fldCharType="end"/>
      </w:r>
      <w:r w:rsidR="00C24936">
        <w:t>.</w:t>
      </w:r>
      <w:r w:rsidR="00C24936">
        <w:fldChar w:fldCharType="begin"/>
      </w:r>
      <w:r w:rsidR="00C24936">
        <w:instrText xml:space="preserve"> </w:instrText>
      </w:r>
      <w:r w:rsidR="00C24936">
        <w:rPr>
          <w:rFonts w:hint="eastAsia"/>
        </w:rPr>
        <w:instrText>SEQ 图 \* ARABIC \s 1</w:instrText>
      </w:r>
      <w:r w:rsidR="00C24936">
        <w:instrText xml:space="preserve"> </w:instrText>
      </w:r>
      <w:r w:rsidR="00C24936">
        <w:fldChar w:fldCharType="separate"/>
      </w:r>
      <w:r w:rsidR="00F16AF2">
        <w:rPr>
          <w:noProof/>
        </w:rPr>
        <w:t>4</w:t>
      </w:r>
      <w:r w:rsidR="00C24936">
        <w:fldChar w:fldCharType="end"/>
      </w:r>
      <w:r>
        <w:t xml:space="preserve"> </w:t>
      </w:r>
      <w:proofErr w:type="spellStart"/>
      <w:r>
        <w:t>Mult</w:t>
      </w:r>
      <w:proofErr w:type="spellEnd"/>
      <w:r>
        <w:t>’</w:t>
      </w:r>
      <w:r w:rsidR="007F2BC7">
        <w:t>函数的实现</w:t>
      </w:r>
    </w:p>
    <w:p w14:paraId="5D13D73B" w14:textId="6CBCB46C" w:rsidR="00A46B7A" w:rsidRDefault="006E1AFF" w:rsidP="006E1AFF">
      <w:pPr>
        <w:pStyle w:val="30"/>
        <w:spacing w:before="229" w:after="229"/>
      </w:pPr>
      <w:r w:rsidRPr="006E1AFF">
        <w:rPr>
          <w:rFonts w:hint="eastAsia"/>
        </w:rPr>
        <w:t>编写递归函数</w:t>
      </w:r>
      <w:r w:rsidRPr="006E1AFF">
        <w:rPr>
          <w:rFonts w:hint="eastAsia"/>
        </w:rPr>
        <w:t>square</w:t>
      </w:r>
      <w:r w:rsidRPr="006E1AFF">
        <w:rPr>
          <w:rFonts w:hint="eastAsia"/>
        </w:rPr>
        <w:t>实现整数平方的计算</w:t>
      </w:r>
      <w:r>
        <w:rPr>
          <w:rFonts w:hint="eastAsia"/>
        </w:rPr>
        <w:t>，</w:t>
      </w:r>
      <w:r w:rsidRPr="006E1AFF">
        <w:rPr>
          <w:rFonts w:hint="eastAsia"/>
        </w:rPr>
        <w:t>要求：程序中可调用函数</w:t>
      </w:r>
      <w:r w:rsidRPr="006E1AFF">
        <w:rPr>
          <w:rFonts w:hint="eastAsia"/>
        </w:rPr>
        <w:t>double</w:t>
      </w:r>
      <w:r w:rsidRPr="006E1AFF">
        <w:rPr>
          <w:rFonts w:hint="eastAsia"/>
        </w:rPr>
        <w:t>，但不能使用整数乘法（</w:t>
      </w:r>
      <w:r w:rsidRPr="006E1AFF">
        <w:rPr>
          <w:rFonts w:hint="eastAsia"/>
        </w:rPr>
        <w:t>*</w:t>
      </w:r>
      <w:r w:rsidRPr="006E1AFF">
        <w:rPr>
          <w:rFonts w:hint="eastAsia"/>
        </w:rPr>
        <w:t>）运算</w:t>
      </w:r>
    </w:p>
    <w:p w14:paraId="1E6277F1" w14:textId="2FEF7407" w:rsidR="00104C90" w:rsidRDefault="00104C90" w:rsidP="00104C90">
      <w:pPr>
        <w:pStyle w:val="a3"/>
        <w:ind w:firstLine="480"/>
      </w:pPr>
      <w:r>
        <w:t>根据题目可知，不能使用乘法运算，因此需要</w:t>
      </w:r>
      <w:r w:rsidR="00AF2FFF">
        <w:t>利用</w:t>
      </w:r>
      <w:r w:rsidR="00AF2FFF">
        <w:t>double</w:t>
      </w:r>
      <w:r w:rsidR="00AF2FFF">
        <w:t>来</w:t>
      </w:r>
      <w:r w:rsidR="00EE7638">
        <w:t>实现。根据等式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x-1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x-1</m:t>
            </m:r>
          </m:e>
        </m:d>
        <m:r>
          <w:rPr>
            <w:rFonts w:ascii="Cambria Math" w:hAnsi="Cambria Math"/>
          </w:rPr>
          <m:t>+1</m:t>
        </m:r>
      </m:oMath>
      <w:r w:rsidR="00A440E5">
        <w:t>，</w:t>
      </w:r>
      <w:r w:rsidR="00DE3481">
        <w:t>即可利用递归实现。代码实现如下图所示：</w:t>
      </w:r>
    </w:p>
    <w:p w14:paraId="378331C8" w14:textId="77777777" w:rsidR="00A62D25" w:rsidRDefault="00A62D25" w:rsidP="00A62D25">
      <w:pPr>
        <w:pStyle w:val="a3"/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4B304871" wp14:editId="1657E2F5">
            <wp:extent cx="3635055" cy="937341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EB24" w14:textId="511217AA" w:rsidR="00DE3481" w:rsidRDefault="00DA1DF9" w:rsidP="00DA1DF9">
      <w:pPr>
        <w:pStyle w:val="aff1"/>
        <w:tabs>
          <w:tab w:val="left" w:pos="960"/>
          <w:tab w:val="center" w:pos="4422"/>
        </w:tabs>
        <w:spacing w:before="91" w:after="91"/>
        <w:jc w:val="left"/>
      </w:pPr>
      <w:r>
        <w:tab/>
      </w:r>
      <w:r>
        <w:tab/>
      </w:r>
      <w:r w:rsidR="00A62D25">
        <w:rPr>
          <w:rFonts w:hint="eastAsia"/>
        </w:rPr>
        <w:t xml:space="preserve">图 </w:t>
      </w:r>
      <w:r w:rsidR="00C24936">
        <w:fldChar w:fldCharType="begin"/>
      </w:r>
      <w:r w:rsidR="00C24936">
        <w:instrText xml:space="preserve"> </w:instrText>
      </w:r>
      <w:r w:rsidR="00C24936">
        <w:rPr>
          <w:rFonts w:hint="eastAsia"/>
        </w:rPr>
        <w:instrText>STYLEREF 1 \s</w:instrText>
      </w:r>
      <w:r w:rsidR="00C24936">
        <w:instrText xml:space="preserve"> </w:instrText>
      </w:r>
      <w:r w:rsidR="00C24936">
        <w:fldChar w:fldCharType="separate"/>
      </w:r>
      <w:r w:rsidR="00F16AF2">
        <w:rPr>
          <w:noProof/>
        </w:rPr>
        <w:t>1</w:t>
      </w:r>
      <w:r w:rsidR="00C24936">
        <w:fldChar w:fldCharType="end"/>
      </w:r>
      <w:r w:rsidR="00C24936">
        <w:t>.</w:t>
      </w:r>
      <w:r w:rsidR="00C24936">
        <w:fldChar w:fldCharType="begin"/>
      </w:r>
      <w:r w:rsidR="00C24936">
        <w:instrText xml:space="preserve"> </w:instrText>
      </w:r>
      <w:r w:rsidR="00C24936">
        <w:rPr>
          <w:rFonts w:hint="eastAsia"/>
        </w:rPr>
        <w:instrText>SEQ 图 \* ARABIC \s 1</w:instrText>
      </w:r>
      <w:r w:rsidR="00C24936">
        <w:instrText xml:space="preserve"> </w:instrText>
      </w:r>
      <w:r w:rsidR="00C24936">
        <w:fldChar w:fldCharType="separate"/>
      </w:r>
      <w:r w:rsidR="00F16AF2">
        <w:rPr>
          <w:noProof/>
        </w:rPr>
        <w:t>5</w:t>
      </w:r>
      <w:r w:rsidR="00C24936">
        <w:fldChar w:fldCharType="end"/>
      </w:r>
      <w:r w:rsidR="00A62D25">
        <w:t xml:space="preserve"> square函数的实现</w:t>
      </w:r>
    </w:p>
    <w:p w14:paraId="5315AC9E" w14:textId="26A54642" w:rsidR="00AD68E3" w:rsidRDefault="00AD68E3" w:rsidP="00AD68E3">
      <w:pPr>
        <w:pStyle w:val="30"/>
        <w:spacing w:before="229" w:after="229"/>
      </w:pPr>
      <w:r w:rsidRPr="00AD68E3">
        <w:rPr>
          <w:rFonts w:hint="eastAsia"/>
        </w:rPr>
        <w:t>定义函数</w:t>
      </w:r>
      <w:proofErr w:type="spellStart"/>
      <w:r w:rsidRPr="00AD68E3">
        <w:rPr>
          <w:rFonts w:hint="eastAsia"/>
        </w:rPr>
        <w:t>divisibleByThree</w:t>
      </w:r>
      <w:proofErr w:type="spellEnd"/>
      <w:r w:rsidRPr="00AD68E3">
        <w:rPr>
          <w:rFonts w:hint="eastAsia"/>
        </w:rPr>
        <w:t>: int -&gt; bool</w:t>
      </w:r>
      <w:r w:rsidRPr="00AD68E3">
        <w:rPr>
          <w:rFonts w:hint="eastAsia"/>
        </w:rPr>
        <w:t>，以使当</w:t>
      </w:r>
      <w:r w:rsidRPr="00AD68E3">
        <w:rPr>
          <w:rFonts w:hint="eastAsia"/>
        </w:rPr>
        <w:t>n</w:t>
      </w:r>
      <w:r w:rsidRPr="00AD68E3">
        <w:rPr>
          <w:rFonts w:hint="eastAsia"/>
        </w:rPr>
        <w:t>为</w:t>
      </w:r>
      <w:r w:rsidRPr="00AD68E3">
        <w:rPr>
          <w:rFonts w:hint="eastAsia"/>
        </w:rPr>
        <w:t>3</w:t>
      </w:r>
      <w:r w:rsidRPr="00AD68E3">
        <w:rPr>
          <w:rFonts w:hint="eastAsia"/>
        </w:rPr>
        <w:t>的倍数时，</w:t>
      </w:r>
      <w:proofErr w:type="spellStart"/>
      <w:r w:rsidRPr="00AD68E3">
        <w:rPr>
          <w:rFonts w:hint="eastAsia"/>
        </w:rPr>
        <w:t>divisibleByThree</w:t>
      </w:r>
      <w:proofErr w:type="spellEnd"/>
      <w:r w:rsidRPr="00AD68E3">
        <w:rPr>
          <w:rFonts w:hint="eastAsia"/>
        </w:rPr>
        <w:t xml:space="preserve"> n</w:t>
      </w:r>
      <w:r w:rsidRPr="00AD68E3">
        <w:rPr>
          <w:rFonts w:hint="eastAsia"/>
        </w:rPr>
        <w:t>为</w:t>
      </w:r>
      <w:r w:rsidRPr="00AD68E3">
        <w:rPr>
          <w:rFonts w:hint="eastAsia"/>
        </w:rPr>
        <w:t>true</w:t>
      </w:r>
      <w:r w:rsidRPr="00AD68E3">
        <w:rPr>
          <w:rFonts w:hint="eastAsia"/>
        </w:rPr>
        <w:t>，否则为</w:t>
      </w:r>
      <w:r w:rsidRPr="00AD68E3">
        <w:rPr>
          <w:rFonts w:hint="eastAsia"/>
        </w:rPr>
        <w:t>false</w:t>
      </w:r>
      <w:r w:rsidRPr="00AD68E3">
        <w:rPr>
          <w:rFonts w:hint="eastAsia"/>
        </w:rPr>
        <w:t>。注意：程序中不能使用取余函数’</w:t>
      </w:r>
      <w:r w:rsidRPr="00AD68E3">
        <w:rPr>
          <w:rFonts w:hint="eastAsia"/>
        </w:rPr>
        <w:t>mod</w:t>
      </w:r>
      <w:r w:rsidRPr="00AD68E3">
        <w:rPr>
          <w:rFonts w:hint="eastAsia"/>
        </w:rPr>
        <w:t>’</w:t>
      </w:r>
    </w:p>
    <w:p w14:paraId="2D8516D6" w14:textId="390D8B63" w:rsidR="00AD68E3" w:rsidRDefault="00AD68E3" w:rsidP="00AD68E3">
      <w:pPr>
        <w:pStyle w:val="a3"/>
        <w:ind w:firstLine="480"/>
      </w:pPr>
      <w:r>
        <w:t>根据要求，可以利用递归，每次对传入的</w:t>
      </w:r>
      <w:r>
        <w:t>n</w:t>
      </w:r>
      <w:r>
        <w:t>减去</w:t>
      </w:r>
      <w:r>
        <w:t>3</w:t>
      </w:r>
      <w:r>
        <w:t>，直到</w:t>
      </w:r>
      <m:oMath>
        <m:r>
          <w:rPr>
            <w:rFonts w:ascii="Cambria Math" w:hAnsi="Cambria Math"/>
          </w:rPr>
          <m:t>n&lt;3</m:t>
        </m:r>
      </m:oMath>
      <w:r>
        <w:t>，仅当</w:t>
      </w:r>
      <w:r>
        <w:t>n=0</w:t>
      </w:r>
      <w:r>
        <w:t>时得到</w:t>
      </w:r>
      <w:r>
        <w:t>true</w:t>
      </w:r>
      <w:r>
        <w:t>，其余情况得到</w:t>
      </w:r>
      <w:r>
        <w:t>false</w:t>
      </w:r>
      <w:r>
        <w:t>。函数实现如下图所示：</w:t>
      </w:r>
    </w:p>
    <w:p w14:paraId="18AB7272" w14:textId="77777777" w:rsidR="000857EF" w:rsidRDefault="000857EF" w:rsidP="000857EF">
      <w:pPr>
        <w:pStyle w:val="a3"/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76AE884D" wp14:editId="414954B2">
            <wp:extent cx="5615940" cy="971550"/>
            <wp:effectExtent l="0" t="0" r="381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9236A" w14:textId="51CD5445" w:rsidR="000857EF" w:rsidRDefault="000857EF" w:rsidP="000857EF">
      <w:pPr>
        <w:pStyle w:val="aff1"/>
        <w:spacing w:before="91" w:after="91"/>
      </w:pPr>
      <w:r>
        <w:rPr>
          <w:rFonts w:hint="eastAsia"/>
        </w:rPr>
        <w:t xml:space="preserve">图 </w:t>
      </w:r>
      <w:r w:rsidR="00C24936">
        <w:fldChar w:fldCharType="begin"/>
      </w:r>
      <w:r w:rsidR="00C24936">
        <w:instrText xml:space="preserve"> </w:instrText>
      </w:r>
      <w:r w:rsidR="00C24936">
        <w:rPr>
          <w:rFonts w:hint="eastAsia"/>
        </w:rPr>
        <w:instrText>STYLEREF 1 \s</w:instrText>
      </w:r>
      <w:r w:rsidR="00C24936">
        <w:instrText xml:space="preserve"> </w:instrText>
      </w:r>
      <w:r w:rsidR="00C24936">
        <w:fldChar w:fldCharType="separate"/>
      </w:r>
      <w:r w:rsidR="00F16AF2">
        <w:rPr>
          <w:noProof/>
        </w:rPr>
        <w:t>1</w:t>
      </w:r>
      <w:r w:rsidR="00C24936">
        <w:fldChar w:fldCharType="end"/>
      </w:r>
      <w:r w:rsidR="00C24936">
        <w:t>.</w:t>
      </w:r>
      <w:r w:rsidR="00C24936">
        <w:fldChar w:fldCharType="begin"/>
      </w:r>
      <w:r w:rsidR="00C24936">
        <w:instrText xml:space="preserve"> </w:instrText>
      </w:r>
      <w:r w:rsidR="00C24936">
        <w:rPr>
          <w:rFonts w:hint="eastAsia"/>
        </w:rPr>
        <w:instrText>SEQ 图 \* ARABIC \s 1</w:instrText>
      </w:r>
      <w:r w:rsidR="00C24936">
        <w:instrText xml:space="preserve"> </w:instrText>
      </w:r>
      <w:r w:rsidR="00C24936">
        <w:fldChar w:fldCharType="separate"/>
      </w:r>
      <w:r w:rsidR="00F16AF2">
        <w:rPr>
          <w:noProof/>
        </w:rPr>
        <w:t>6</w:t>
      </w:r>
      <w:r w:rsidR="00C24936">
        <w:fldChar w:fldCharType="end"/>
      </w:r>
      <w:r>
        <w:t xml:space="preserve"> </w:t>
      </w:r>
      <w:proofErr w:type="spellStart"/>
      <w:r>
        <w:t>divisibleByThree</w:t>
      </w:r>
      <w:proofErr w:type="spellEnd"/>
      <w:r>
        <w:t>函数的实现</w:t>
      </w:r>
    </w:p>
    <w:p w14:paraId="408D4F40" w14:textId="1757A045" w:rsidR="000857EF" w:rsidRDefault="00EA7CC5" w:rsidP="000857EF">
      <w:pPr>
        <w:pStyle w:val="30"/>
        <w:spacing w:before="229" w:after="229"/>
      </w:pPr>
      <w:r w:rsidRPr="00EA7CC5">
        <w:rPr>
          <w:rFonts w:hint="eastAsia"/>
        </w:rPr>
        <w:t>编写奇数判断函数</w:t>
      </w:r>
      <w:proofErr w:type="spellStart"/>
      <w:r w:rsidRPr="00EA7CC5">
        <w:rPr>
          <w:rFonts w:hint="eastAsia"/>
        </w:rPr>
        <w:t>oddP</w:t>
      </w:r>
      <w:proofErr w:type="spellEnd"/>
      <w:r w:rsidRPr="00EA7CC5">
        <w:rPr>
          <w:rFonts w:hint="eastAsia"/>
        </w:rPr>
        <w:t>: int -&gt; bool</w:t>
      </w:r>
      <w:r w:rsidRPr="00EA7CC5">
        <w:rPr>
          <w:rFonts w:hint="eastAsia"/>
        </w:rPr>
        <w:t>，当且仅当该数为奇数时返回</w:t>
      </w:r>
      <w:r w:rsidRPr="00EA7CC5">
        <w:rPr>
          <w:rFonts w:hint="eastAsia"/>
        </w:rPr>
        <w:t>true</w:t>
      </w:r>
    </w:p>
    <w:p w14:paraId="17AC22E7" w14:textId="2DDD9A07" w:rsidR="00EA7CC5" w:rsidRDefault="00EA7CC5" w:rsidP="00EA7CC5">
      <w:pPr>
        <w:pStyle w:val="a3"/>
        <w:ind w:firstLine="480"/>
      </w:pPr>
      <w:r>
        <w:t>函数实现方法和</w:t>
      </w:r>
      <w:proofErr w:type="spellStart"/>
      <w:r w:rsidRPr="00AD68E3">
        <w:rPr>
          <w:rFonts w:hint="eastAsia"/>
        </w:rPr>
        <w:t>divisibleByThree</w:t>
      </w:r>
      <w:proofErr w:type="spellEnd"/>
      <w:r>
        <w:rPr>
          <w:rFonts w:hint="eastAsia"/>
        </w:rPr>
        <w:t>相似，通过</w:t>
      </w:r>
      <w:r w:rsidR="00056586">
        <w:rPr>
          <w:rFonts w:hint="eastAsia"/>
        </w:rPr>
        <w:t>对大于等于</w:t>
      </w:r>
      <w:r w:rsidR="00056586">
        <w:rPr>
          <w:rFonts w:hint="eastAsia"/>
        </w:rPr>
        <w:t>2</w:t>
      </w:r>
      <w:r w:rsidR="00056586">
        <w:rPr>
          <w:rFonts w:hint="eastAsia"/>
        </w:rPr>
        <w:t>的</w:t>
      </w:r>
      <w:r w:rsidR="00056586">
        <w:rPr>
          <w:rFonts w:hint="eastAsia"/>
        </w:rPr>
        <w:t>n</w:t>
      </w:r>
      <w:r w:rsidR="00056586">
        <w:rPr>
          <w:rFonts w:hint="eastAsia"/>
        </w:rPr>
        <w:t>减去</w:t>
      </w:r>
      <w:r w:rsidR="00056586">
        <w:rPr>
          <w:rFonts w:hint="eastAsia"/>
        </w:rPr>
        <w:t>2</w:t>
      </w:r>
      <w:r w:rsidR="00056586">
        <w:rPr>
          <w:rFonts w:hint="eastAsia"/>
        </w:rPr>
        <w:t>并递归，直到</w:t>
      </w:r>
      <w:r w:rsidR="00056586">
        <w:rPr>
          <w:rFonts w:hint="eastAsia"/>
        </w:rPr>
        <w:t>n</w:t>
      </w:r>
      <w:r w:rsidR="00056586">
        <w:rPr>
          <w:rFonts w:hint="eastAsia"/>
        </w:rPr>
        <w:t>小于</w:t>
      </w:r>
      <w:r w:rsidR="00056586">
        <w:rPr>
          <w:rFonts w:hint="eastAsia"/>
        </w:rPr>
        <w:t>2</w:t>
      </w:r>
      <w:r w:rsidR="00056586">
        <w:rPr>
          <w:rFonts w:hint="eastAsia"/>
        </w:rPr>
        <w:t>，并判断是否为</w:t>
      </w:r>
      <w:r w:rsidR="00056586">
        <w:rPr>
          <w:rFonts w:hint="eastAsia"/>
        </w:rPr>
        <w:t>0</w:t>
      </w:r>
      <w:r w:rsidR="00056586">
        <w:rPr>
          <w:rFonts w:hint="eastAsia"/>
        </w:rPr>
        <w:t>，为</w:t>
      </w:r>
      <w:r w:rsidR="00056586">
        <w:rPr>
          <w:rFonts w:hint="eastAsia"/>
        </w:rPr>
        <w:t>0</w:t>
      </w:r>
      <w:r w:rsidR="00056586">
        <w:rPr>
          <w:rFonts w:hint="eastAsia"/>
        </w:rPr>
        <w:t>则为偶数。具体实现如下图所示：</w:t>
      </w:r>
    </w:p>
    <w:p w14:paraId="3AA3857F" w14:textId="77777777" w:rsidR="009D0456" w:rsidRDefault="00130269" w:rsidP="009D0456">
      <w:pPr>
        <w:pStyle w:val="a3"/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2EE87423" wp14:editId="26BC2B9F">
            <wp:extent cx="3924640" cy="1074513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AC74D" w14:textId="671649BD" w:rsidR="00056586" w:rsidRPr="00EA7CC5" w:rsidRDefault="009D0456" w:rsidP="009D0456">
      <w:pPr>
        <w:pStyle w:val="aff1"/>
        <w:spacing w:before="91" w:after="91"/>
      </w:pPr>
      <w:r>
        <w:rPr>
          <w:rFonts w:hint="eastAsia"/>
        </w:rPr>
        <w:t xml:space="preserve">图 </w:t>
      </w:r>
      <w:r w:rsidR="00C24936">
        <w:fldChar w:fldCharType="begin"/>
      </w:r>
      <w:r w:rsidR="00C24936">
        <w:instrText xml:space="preserve"> </w:instrText>
      </w:r>
      <w:r w:rsidR="00C24936">
        <w:rPr>
          <w:rFonts w:hint="eastAsia"/>
        </w:rPr>
        <w:instrText>STYLEREF 1 \s</w:instrText>
      </w:r>
      <w:r w:rsidR="00C24936">
        <w:instrText xml:space="preserve"> </w:instrText>
      </w:r>
      <w:r w:rsidR="00C24936">
        <w:fldChar w:fldCharType="separate"/>
      </w:r>
      <w:r w:rsidR="00F16AF2">
        <w:rPr>
          <w:noProof/>
        </w:rPr>
        <w:t>1</w:t>
      </w:r>
      <w:r w:rsidR="00C24936">
        <w:fldChar w:fldCharType="end"/>
      </w:r>
      <w:r w:rsidR="00C24936">
        <w:t>.</w:t>
      </w:r>
      <w:r w:rsidR="00C24936">
        <w:fldChar w:fldCharType="begin"/>
      </w:r>
      <w:r w:rsidR="00C24936">
        <w:instrText xml:space="preserve"> </w:instrText>
      </w:r>
      <w:r w:rsidR="00C24936">
        <w:rPr>
          <w:rFonts w:hint="eastAsia"/>
        </w:rPr>
        <w:instrText>SEQ 图 \* ARABIC \s 1</w:instrText>
      </w:r>
      <w:r w:rsidR="00C24936">
        <w:instrText xml:space="preserve"> </w:instrText>
      </w:r>
      <w:r w:rsidR="00C24936">
        <w:fldChar w:fldCharType="separate"/>
      </w:r>
      <w:r w:rsidR="00F16AF2">
        <w:rPr>
          <w:noProof/>
        </w:rPr>
        <w:t>7</w:t>
      </w:r>
      <w:r w:rsidR="00C24936">
        <w:fldChar w:fldCharType="end"/>
      </w:r>
      <w:r>
        <w:t xml:space="preserve"> </w:t>
      </w:r>
      <w:proofErr w:type="spellStart"/>
      <w:r w:rsidR="00EB399C">
        <w:t>oddP</w:t>
      </w:r>
      <w:proofErr w:type="spellEnd"/>
      <w:r w:rsidR="00EB399C">
        <w:t>函数的实现</w:t>
      </w:r>
    </w:p>
    <w:p w14:paraId="640366BA" w14:textId="01460A4B" w:rsidR="003F00CB" w:rsidRDefault="003F00CB" w:rsidP="003F00CB">
      <w:pPr>
        <w:pStyle w:val="2"/>
      </w:pPr>
      <w:bookmarkStart w:id="21" w:name="_Toc37150365"/>
      <w:r>
        <w:rPr>
          <w:rFonts w:hint="eastAsia"/>
        </w:rPr>
        <w:t>代码测试</w:t>
      </w:r>
      <w:bookmarkEnd w:id="21"/>
    </w:p>
    <w:p w14:paraId="7705895A" w14:textId="397385FD" w:rsidR="00B05F01" w:rsidRDefault="00C75618" w:rsidP="00B05F01">
      <w:pPr>
        <w:pStyle w:val="a3"/>
        <w:ind w:firstLine="480"/>
      </w:pPr>
      <w:r>
        <w:t>编写测试代码如下图所示：</w:t>
      </w:r>
    </w:p>
    <w:p w14:paraId="677BB518" w14:textId="77777777" w:rsidR="00C75618" w:rsidRDefault="00C75618" w:rsidP="00C75618">
      <w:pPr>
        <w:pStyle w:val="a3"/>
        <w:keepNext/>
        <w:ind w:firstLine="480"/>
        <w:jc w:val="center"/>
      </w:pPr>
      <w:r>
        <w:rPr>
          <w:noProof/>
        </w:rPr>
        <w:drawing>
          <wp:inline distT="0" distB="0" distL="0" distR="0" wp14:anchorId="6C336564" wp14:editId="395363BB">
            <wp:extent cx="3185962" cy="3927523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91436" cy="393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010C" w14:textId="7436EC0E" w:rsidR="00C75618" w:rsidRDefault="00C75618" w:rsidP="00C75618">
      <w:pPr>
        <w:pStyle w:val="aff1"/>
        <w:spacing w:before="91" w:after="91"/>
      </w:pPr>
      <w:r>
        <w:rPr>
          <w:rFonts w:hint="eastAsia"/>
        </w:rPr>
        <w:t xml:space="preserve">图 </w:t>
      </w:r>
      <w:r w:rsidR="00C24936">
        <w:fldChar w:fldCharType="begin"/>
      </w:r>
      <w:r w:rsidR="00C24936">
        <w:instrText xml:space="preserve"> </w:instrText>
      </w:r>
      <w:r w:rsidR="00C24936">
        <w:rPr>
          <w:rFonts w:hint="eastAsia"/>
        </w:rPr>
        <w:instrText>STYLEREF 1 \s</w:instrText>
      </w:r>
      <w:r w:rsidR="00C24936">
        <w:instrText xml:space="preserve"> </w:instrText>
      </w:r>
      <w:r w:rsidR="00C24936">
        <w:fldChar w:fldCharType="separate"/>
      </w:r>
      <w:r w:rsidR="00F16AF2">
        <w:rPr>
          <w:noProof/>
        </w:rPr>
        <w:t>1</w:t>
      </w:r>
      <w:r w:rsidR="00C24936">
        <w:fldChar w:fldCharType="end"/>
      </w:r>
      <w:r w:rsidR="00C24936">
        <w:t>.</w:t>
      </w:r>
      <w:r w:rsidR="00C24936">
        <w:fldChar w:fldCharType="begin"/>
      </w:r>
      <w:r w:rsidR="00C24936">
        <w:instrText xml:space="preserve"> </w:instrText>
      </w:r>
      <w:r w:rsidR="00C24936">
        <w:rPr>
          <w:rFonts w:hint="eastAsia"/>
        </w:rPr>
        <w:instrText>SEQ 图 \* ARABIC \s 1</w:instrText>
      </w:r>
      <w:r w:rsidR="00C24936">
        <w:instrText xml:space="preserve"> </w:instrText>
      </w:r>
      <w:r w:rsidR="00C24936">
        <w:fldChar w:fldCharType="separate"/>
      </w:r>
      <w:r w:rsidR="00F16AF2">
        <w:rPr>
          <w:noProof/>
        </w:rPr>
        <w:t>8</w:t>
      </w:r>
      <w:r w:rsidR="00C24936">
        <w:fldChar w:fldCharType="end"/>
      </w:r>
      <w:r>
        <w:t xml:space="preserve"> Lab1测试代码</w:t>
      </w:r>
    </w:p>
    <w:p w14:paraId="26201264" w14:textId="2163526F" w:rsidR="00C75618" w:rsidRDefault="00C75618" w:rsidP="00C75618">
      <w:pPr>
        <w:ind w:firstLineChars="200" w:firstLine="480"/>
      </w:pPr>
      <w:r>
        <w:t>测试结果如下图所示：</w:t>
      </w:r>
    </w:p>
    <w:p w14:paraId="1EBBAEA5" w14:textId="77777777" w:rsidR="00995849" w:rsidRDefault="00995849" w:rsidP="00995849">
      <w:pPr>
        <w:keepNext/>
        <w:ind w:firstLineChars="200" w:firstLine="480"/>
        <w:jc w:val="center"/>
      </w:pPr>
      <w:r>
        <w:rPr>
          <w:noProof/>
        </w:rPr>
        <w:drawing>
          <wp:inline distT="0" distB="0" distL="0" distR="0" wp14:anchorId="70B41230" wp14:editId="472AA9BB">
            <wp:extent cx="3901778" cy="2911092"/>
            <wp:effectExtent l="0" t="0" r="381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2CE9" w14:textId="688A21C6" w:rsidR="00995849" w:rsidRDefault="00995849" w:rsidP="00995849">
      <w:pPr>
        <w:pStyle w:val="aff1"/>
        <w:spacing w:before="91" w:after="91"/>
      </w:pPr>
      <w:r>
        <w:rPr>
          <w:rFonts w:hint="eastAsia"/>
        </w:rPr>
        <w:t xml:space="preserve">图 </w:t>
      </w:r>
      <w:r w:rsidR="00C24936">
        <w:fldChar w:fldCharType="begin"/>
      </w:r>
      <w:r w:rsidR="00C24936">
        <w:instrText xml:space="preserve"> </w:instrText>
      </w:r>
      <w:r w:rsidR="00C24936">
        <w:rPr>
          <w:rFonts w:hint="eastAsia"/>
        </w:rPr>
        <w:instrText>STYLEREF 1 \s</w:instrText>
      </w:r>
      <w:r w:rsidR="00C24936">
        <w:instrText xml:space="preserve"> </w:instrText>
      </w:r>
      <w:r w:rsidR="00C24936">
        <w:fldChar w:fldCharType="separate"/>
      </w:r>
      <w:r w:rsidR="00F16AF2">
        <w:rPr>
          <w:noProof/>
        </w:rPr>
        <w:t>1</w:t>
      </w:r>
      <w:r w:rsidR="00C24936">
        <w:fldChar w:fldCharType="end"/>
      </w:r>
      <w:r w:rsidR="00C24936">
        <w:t>.</w:t>
      </w:r>
      <w:r w:rsidR="00C24936">
        <w:fldChar w:fldCharType="begin"/>
      </w:r>
      <w:r w:rsidR="00C24936">
        <w:instrText xml:space="preserve"> </w:instrText>
      </w:r>
      <w:r w:rsidR="00C24936">
        <w:rPr>
          <w:rFonts w:hint="eastAsia"/>
        </w:rPr>
        <w:instrText>SEQ 图 \* ARABIC \s 1</w:instrText>
      </w:r>
      <w:r w:rsidR="00C24936">
        <w:instrText xml:space="preserve"> </w:instrText>
      </w:r>
      <w:r w:rsidR="00C24936">
        <w:fldChar w:fldCharType="separate"/>
      </w:r>
      <w:r w:rsidR="00F16AF2">
        <w:rPr>
          <w:noProof/>
        </w:rPr>
        <w:t>9</w:t>
      </w:r>
      <w:r w:rsidR="00C24936">
        <w:fldChar w:fldCharType="end"/>
      </w:r>
      <w:r>
        <w:t xml:space="preserve"> Lab1 测试情况</w:t>
      </w:r>
    </w:p>
    <w:p w14:paraId="1F7FA5FC" w14:textId="689622AC" w:rsidR="00DA1DF9" w:rsidRPr="00DA1DF9" w:rsidRDefault="00BA7CE0" w:rsidP="00BA7CE0">
      <w:pPr>
        <w:ind w:firstLineChars="200" w:firstLine="480"/>
      </w:pPr>
      <w:r>
        <w:rPr>
          <w:rFonts w:hint="eastAsia"/>
        </w:rPr>
        <w:t>根据测试结果可知，代码功能正确。</w:t>
      </w:r>
    </w:p>
    <w:p w14:paraId="7875F846" w14:textId="122C488C" w:rsidR="001638FB" w:rsidRDefault="001638FB" w:rsidP="001638FB">
      <w:pPr>
        <w:pStyle w:val="10"/>
      </w:pPr>
      <w:bookmarkStart w:id="22" w:name="_Toc37150366"/>
      <w:r>
        <w:rPr>
          <w:rFonts w:hint="eastAsia"/>
        </w:rPr>
        <w:t>Lab</w:t>
      </w:r>
      <w:r>
        <w:t xml:space="preserve"> 2</w:t>
      </w:r>
      <w:bookmarkEnd w:id="22"/>
    </w:p>
    <w:p w14:paraId="241952C9" w14:textId="4F25C6BD" w:rsidR="003F00CB" w:rsidRDefault="003F00CB" w:rsidP="003F00CB">
      <w:pPr>
        <w:pStyle w:val="2"/>
      </w:pPr>
      <w:bookmarkStart w:id="23" w:name="_Toc37150367"/>
      <w:r>
        <w:rPr>
          <w:rFonts w:hint="eastAsia"/>
        </w:rPr>
        <w:t>代码实现</w:t>
      </w:r>
      <w:bookmarkEnd w:id="23"/>
    </w:p>
    <w:p w14:paraId="296554D4" w14:textId="0C0B93FD" w:rsidR="00D6731A" w:rsidRDefault="00D6731A" w:rsidP="00D6731A">
      <w:pPr>
        <w:pStyle w:val="30"/>
        <w:spacing w:before="229" w:after="229"/>
      </w:pPr>
      <w:r w:rsidRPr="00D6731A">
        <w:rPr>
          <w:rFonts w:hint="eastAsia"/>
        </w:rPr>
        <w:t>编写函数</w:t>
      </w:r>
      <w:r w:rsidRPr="00D6731A">
        <w:t>reverse</w:t>
      </w:r>
      <w:r w:rsidRPr="00D6731A">
        <w:rPr>
          <w:rFonts w:hint="eastAsia"/>
        </w:rPr>
        <w:t>和</w:t>
      </w:r>
      <w:r w:rsidRPr="00D6731A">
        <w:t>reverse’</w:t>
      </w:r>
      <w:r w:rsidRPr="00D6731A">
        <w:rPr>
          <w:rFonts w:hint="eastAsia"/>
        </w:rPr>
        <w:t>，要求：函数类型均为：</w:t>
      </w:r>
      <w:r w:rsidRPr="00D6731A">
        <w:t>int list-&gt;int list</w:t>
      </w:r>
      <w:r w:rsidRPr="00D6731A">
        <w:rPr>
          <w:rFonts w:hint="eastAsia"/>
        </w:rPr>
        <w:t>，功能均为实现输出表参数的逆序输出；函数</w:t>
      </w:r>
      <w:r w:rsidRPr="00D6731A">
        <w:t>reverse</w:t>
      </w:r>
      <w:r w:rsidRPr="00D6731A">
        <w:rPr>
          <w:rFonts w:hint="eastAsia"/>
        </w:rPr>
        <w:t>不能借助任何帮助函数；函数</w:t>
      </w:r>
      <w:r w:rsidRPr="00D6731A">
        <w:t>reverse’</w:t>
      </w:r>
      <w:r w:rsidRPr="00D6731A">
        <w:rPr>
          <w:rFonts w:hint="eastAsia"/>
        </w:rPr>
        <w:t>可以借助帮助函数，时间复杂度为</w:t>
      </w:r>
      <w:r w:rsidRPr="00D6731A">
        <w:rPr>
          <w:i/>
          <w:iCs/>
        </w:rPr>
        <w:t>O</w:t>
      </w:r>
      <w:r w:rsidRPr="00D6731A">
        <w:t>(n)</w:t>
      </w:r>
    </w:p>
    <w:p w14:paraId="33390F1A" w14:textId="5649AA5B" w:rsidR="00D6731A" w:rsidRDefault="009176D4" w:rsidP="00D6731A">
      <w:pPr>
        <w:pStyle w:val="a3"/>
        <w:ind w:firstLine="480"/>
      </w:pPr>
      <w:r>
        <w:t>对</w:t>
      </w:r>
      <w:r>
        <w:t>reverse</w:t>
      </w:r>
      <w:r>
        <w:t>函数，若传入为空串，则得到空串，若传入非空串，则将首元素接在剩余串逆序后的尾部即可，代码实现如下图：</w:t>
      </w:r>
    </w:p>
    <w:p w14:paraId="313070E1" w14:textId="77777777" w:rsidR="003D1C56" w:rsidRDefault="003D1C56" w:rsidP="003D1C56">
      <w:pPr>
        <w:pStyle w:val="a3"/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179D9C1C" wp14:editId="147A9F5D">
            <wp:extent cx="3650296" cy="960203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4E1B" w14:textId="08D19DE9" w:rsidR="00D6731A" w:rsidRDefault="003D1C56" w:rsidP="003D1C56">
      <w:pPr>
        <w:pStyle w:val="aff1"/>
        <w:spacing w:before="91" w:after="91"/>
      </w:pPr>
      <w:r>
        <w:rPr>
          <w:rFonts w:hint="eastAsia"/>
        </w:rPr>
        <w:t xml:space="preserve">图 </w:t>
      </w:r>
      <w:r w:rsidR="00C24936">
        <w:fldChar w:fldCharType="begin"/>
      </w:r>
      <w:r w:rsidR="00C24936">
        <w:instrText xml:space="preserve"> </w:instrText>
      </w:r>
      <w:r w:rsidR="00C24936">
        <w:rPr>
          <w:rFonts w:hint="eastAsia"/>
        </w:rPr>
        <w:instrText>STYLEREF 1 \s</w:instrText>
      </w:r>
      <w:r w:rsidR="00C24936">
        <w:instrText xml:space="preserve"> </w:instrText>
      </w:r>
      <w:r w:rsidR="00C24936">
        <w:fldChar w:fldCharType="separate"/>
      </w:r>
      <w:r w:rsidR="00F16AF2">
        <w:rPr>
          <w:noProof/>
        </w:rPr>
        <w:t>2</w:t>
      </w:r>
      <w:r w:rsidR="00C24936">
        <w:fldChar w:fldCharType="end"/>
      </w:r>
      <w:r w:rsidR="00C24936">
        <w:t>.</w:t>
      </w:r>
      <w:r w:rsidR="00C24936">
        <w:fldChar w:fldCharType="begin"/>
      </w:r>
      <w:r w:rsidR="00C24936">
        <w:instrText xml:space="preserve"> </w:instrText>
      </w:r>
      <w:r w:rsidR="00C24936">
        <w:rPr>
          <w:rFonts w:hint="eastAsia"/>
        </w:rPr>
        <w:instrText>SEQ 图 \* ARABIC \s 1</w:instrText>
      </w:r>
      <w:r w:rsidR="00C24936">
        <w:instrText xml:space="preserve"> </w:instrText>
      </w:r>
      <w:r w:rsidR="00C24936">
        <w:fldChar w:fldCharType="separate"/>
      </w:r>
      <w:r w:rsidR="00F16AF2">
        <w:rPr>
          <w:noProof/>
        </w:rPr>
        <w:t>1</w:t>
      </w:r>
      <w:r w:rsidR="00C24936">
        <w:fldChar w:fldCharType="end"/>
      </w:r>
      <w:r>
        <w:t xml:space="preserve"> reverse函数实现</w:t>
      </w:r>
    </w:p>
    <w:p w14:paraId="31D672F8" w14:textId="7A4432B1" w:rsidR="00D6731A" w:rsidRDefault="006E06BA" w:rsidP="006E06BA">
      <w:pPr>
        <w:ind w:firstLineChars="200" w:firstLine="480"/>
      </w:pPr>
      <w:r>
        <w:t>对</w:t>
      </w:r>
      <w:r>
        <w:t>reverse’</w:t>
      </w:r>
      <w:r>
        <w:t>函数</w:t>
      </w:r>
      <w:r w:rsidR="006633B2">
        <w:t>，则</w:t>
      </w:r>
      <w:r w:rsidR="00973F07">
        <w:t>可以通过辅助函数，每次将输入串</w:t>
      </w:r>
      <w:r w:rsidR="00973F07">
        <w:t>L</w:t>
      </w:r>
      <w:r w:rsidR="00973F07">
        <w:t>中的首元素压入新串</w:t>
      </w:r>
      <w:r w:rsidR="00973F07">
        <w:t>R</w:t>
      </w:r>
      <w:r w:rsidR="00973F07">
        <w:t>，最后得到</w:t>
      </w:r>
      <w:r w:rsidR="00973F07">
        <w:t>R</w:t>
      </w:r>
      <w:r w:rsidR="00973F07">
        <w:t>。具体实现如下图所示：</w:t>
      </w:r>
    </w:p>
    <w:p w14:paraId="5BAD4906" w14:textId="77777777" w:rsidR="00973F07" w:rsidRDefault="00973F07" w:rsidP="00973F07">
      <w:pPr>
        <w:keepNext/>
        <w:jc w:val="center"/>
      </w:pPr>
      <w:r>
        <w:rPr>
          <w:noProof/>
        </w:rPr>
        <w:drawing>
          <wp:inline distT="0" distB="0" distL="0" distR="0" wp14:anchorId="102D0D2C" wp14:editId="2B5F147F">
            <wp:extent cx="4397121" cy="1790855"/>
            <wp:effectExtent l="0" t="0" r="381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A232" w14:textId="178305B8" w:rsidR="00D6731A" w:rsidRDefault="00973F07" w:rsidP="00973F07">
      <w:pPr>
        <w:pStyle w:val="aff1"/>
        <w:spacing w:before="91" w:after="91"/>
      </w:pPr>
      <w:r>
        <w:rPr>
          <w:rFonts w:hint="eastAsia"/>
        </w:rPr>
        <w:t xml:space="preserve">图 </w:t>
      </w:r>
      <w:r w:rsidR="00C24936">
        <w:fldChar w:fldCharType="begin"/>
      </w:r>
      <w:r w:rsidR="00C24936">
        <w:instrText xml:space="preserve"> </w:instrText>
      </w:r>
      <w:r w:rsidR="00C24936">
        <w:rPr>
          <w:rFonts w:hint="eastAsia"/>
        </w:rPr>
        <w:instrText>STYLEREF 1 \s</w:instrText>
      </w:r>
      <w:r w:rsidR="00C24936">
        <w:instrText xml:space="preserve"> </w:instrText>
      </w:r>
      <w:r w:rsidR="00C24936">
        <w:fldChar w:fldCharType="separate"/>
      </w:r>
      <w:r w:rsidR="00F16AF2">
        <w:rPr>
          <w:noProof/>
        </w:rPr>
        <w:t>2</w:t>
      </w:r>
      <w:r w:rsidR="00C24936">
        <w:fldChar w:fldCharType="end"/>
      </w:r>
      <w:r w:rsidR="00C24936">
        <w:t>.</w:t>
      </w:r>
      <w:r w:rsidR="00C24936">
        <w:fldChar w:fldCharType="begin"/>
      </w:r>
      <w:r w:rsidR="00C24936">
        <w:instrText xml:space="preserve"> </w:instrText>
      </w:r>
      <w:r w:rsidR="00C24936">
        <w:rPr>
          <w:rFonts w:hint="eastAsia"/>
        </w:rPr>
        <w:instrText>SEQ 图 \* ARABIC \s 1</w:instrText>
      </w:r>
      <w:r w:rsidR="00C24936">
        <w:instrText xml:space="preserve"> </w:instrText>
      </w:r>
      <w:r w:rsidR="00C24936">
        <w:fldChar w:fldCharType="separate"/>
      </w:r>
      <w:r w:rsidR="00F16AF2">
        <w:rPr>
          <w:noProof/>
        </w:rPr>
        <w:t>2</w:t>
      </w:r>
      <w:r w:rsidR="00C24936">
        <w:fldChar w:fldCharType="end"/>
      </w:r>
      <w:r>
        <w:t xml:space="preserve"> reverse’函数实现</w:t>
      </w:r>
    </w:p>
    <w:p w14:paraId="0EA5FD6E" w14:textId="50FCF1E6" w:rsidR="00D6731A" w:rsidRDefault="0041601C" w:rsidP="0041601C">
      <w:pPr>
        <w:pStyle w:val="30"/>
        <w:spacing w:before="229" w:after="229"/>
      </w:pPr>
      <w:r w:rsidRPr="0041601C">
        <w:rPr>
          <w:rFonts w:hint="eastAsia"/>
        </w:rPr>
        <w:t>编写函数</w:t>
      </w:r>
      <w:r w:rsidRPr="0041601C">
        <w:rPr>
          <w:rFonts w:hint="eastAsia"/>
        </w:rPr>
        <w:t xml:space="preserve"> interleave: int list * int list -&gt; int list</w:t>
      </w:r>
      <w:r w:rsidRPr="0041601C">
        <w:rPr>
          <w:rFonts w:hint="eastAsia"/>
        </w:rPr>
        <w:t>，该函数能实现两个</w:t>
      </w:r>
      <w:r w:rsidRPr="0041601C">
        <w:rPr>
          <w:rFonts w:hint="eastAsia"/>
        </w:rPr>
        <w:t>int list</w:t>
      </w:r>
      <w:r w:rsidRPr="0041601C">
        <w:rPr>
          <w:rFonts w:hint="eastAsia"/>
        </w:rPr>
        <w:t>数据的合并，且两个</w:t>
      </w:r>
      <w:r w:rsidRPr="0041601C">
        <w:rPr>
          <w:rFonts w:hint="eastAsia"/>
        </w:rPr>
        <w:t>list</w:t>
      </w:r>
      <w:r w:rsidRPr="0041601C">
        <w:rPr>
          <w:rFonts w:hint="eastAsia"/>
        </w:rPr>
        <w:t>中的元素在结果中交替出现，直至其中一个</w:t>
      </w:r>
      <w:r w:rsidRPr="0041601C">
        <w:rPr>
          <w:rFonts w:hint="eastAsia"/>
        </w:rPr>
        <w:t>int list</w:t>
      </w:r>
      <w:r w:rsidRPr="0041601C">
        <w:rPr>
          <w:rFonts w:hint="eastAsia"/>
        </w:rPr>
        <w:t>数据结束，而另一个</w:t>
      </w:r>
      <w:r w:rsidRPr="0041601C">
        <w:rPr>
          <w:rFonts w:hint="eastAsia"/>
        </w:rPr>
        <w:t>int list</w:t>
      </w:r>
      <w:r w:rsidRPr="0041601C">
        <w:rPr>
          <w:rFonts w:hint="eastAsia"/>
        </w:rPr>
        <w:t>数据中的剩余元素则直接附加至结果数据的尾部</w:t>
      </w:r>
    </w:p>
    <w:p w14:paraId="25D2FDBF" w14:textId="46E854CF" w:rsidR="0041601C" w:rsidRDefault="00C242E9" w:rsidP="0041601C">
      <w:pPr>
        <w:pStyle w:val="a3"/>
        <w:ind w:firstLine="480"/>
      </w:pPr>
      <w:r>
        <w:t>根据题目要求</w:t>
      </w:r>
      <w:r w:rsidR="008446AD">
        <w:t>，匹配</w:t>
      </w:r>
      <w:r w:rsidR="005F252E">
        <w:t>有四种情况：</w:t>
      </w:r>
      <w:r w:rsidR="00B15297">
        <w:t>两串均为空串，则直接返回</w:t>
      </w:r>
      <w:r w:rsidR="004913E9">
        <w:t>组装好的新串；若其中一个串为空串，一个为非空串，则将非空串接在新串后面。</w:t>
      </w:r>
      <w:r w:rsidR="003C1F84">
        <w:t>若两串均为非空串，则将两非空串的首元素取出并接在新串尾部。新串初始化为空串。具体实现如下图所示：</w:t>
      </w:r>
    </w:p>
    <w:p w14:paraId="0787D12C" w14:textId="77777777" w:rsidR="008C0EA0" w:rsidRDefault="008C0EA0" w:rsidP="008C0EA0">
      <w:pPr>
        <w:pStyle w:val="a3"/>
        <w:keepNext/>
        <w:ind w:firstLine="480"/>
        <w:jc w:val="center"/>
      </w:pPr>
      <w:r>
        <w:rPr>
          <w:noProof/>
        </w:rPr>
        <w:drawing>
          <wp:inline distT="0" distB="0" distL="0" distR="0" wp14:anchorId="7A68FC2B" wp14:editId="289EE4CD">
            <wp:extent cx="5395428" cy="2179509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534D" w14:textId="6647A312" w:rsidR="008C0EA0" w:rsidRPr="0041601C" w:rsidRDefault="008C0EA0" w:rsidP="008C0EA0">
      <w:pPr>
        <w:pStyle w:val="aff1"/>
        <w:spacing w:before="91" w:after="91"/>
      </w:pPr>
      <w:r>
        <w:rPr>
          <w:rFonts w:hint="eastAsia"/>
        </w:rPr>
        <w:t xml:space="preserve">图 </w:t>
      </w:r>
      <w:r w:rsidR="00C24936">
        <w:fldChar w:fldCharType="begin"/>
      </w:r>
      <w:r w:rsidR="00C24936">
        <w:instrText xml:space="preserve"> </w:instrText>
      </w:r>
      <w:r w:rsidR="00C24936">
        <w:rPr>
          <w:rFonts w:hint="eastAsia"/>
        </w:rPr>
        <w:instrText>STYLEREF 1 \s</w:instrText>
      </w:r>
      <w:r w:rsidR="00C24936">
        <w:instrText xml:space="preserve"> </w:instrText>
      </w:r>
      <w:r w:rsidR="00C24936">
        <w:fldChar w:fldCharType="separate"/>
      </w:r>
      <w:r w:rsidR="00F16AF2">
        <w:rPr>
          <w:noProof/>
        </w:rPr>
        <w:t>2</w:t>
      </w:r>
      <w:r w:rsidR="00C24936">
        <w:fldChar w:fldCharType="end"/>
      </w:r>
      <w:r w:rsidR="00C24936">
        <w:t>.</w:t>
      </w:r>
      <w:r w:rsidR="00C24936">
        <w:fldChar w:fldCharType="begin"/>
      </w:r>
      <w:r w:rsidR="00C24936">
        <w:instrText xml:space="preserve"> </w:instrText>
      </w:r>
      <w:r w:rsidR="00C24936">
        <w:rPr>
          <w:rFonts w:hint="eastAsia"/>
        </w:rPr>
        <w:instrText>SEQ 图 \* ARABIC \s 1</w:instrText>
      </w:r>
      <w:r w:rsidR="00C24936">
        <w:instrText xml:space="preserve"> </w:instrText>
      </w:r>
      <w:r w:rsidR="00C24936">
        <w:fldChar w:fldCharType="separate"/>
      </w:r>
      <w:r w:rsidR="00F16AF2">
        <w:rPr>
          <w:noProof/>
        </w:rPr>
        <w:t>3</w:t>
      </w:r>
      <w:r w:rsidR="00C24936">
        <w:fldChar w:fldCharType="end"/>
      </w:r>
      <w:r>
        <w:t xml:space="preserve"> interleave 函数的实现</w:t>
      </w:r>
    </w:p>
    <w:p w14:paraId="77461746" w14:textId="6F9FEDF3" w:rsidR="00D6731A" w:rsidRDefault="00044FD6" w:rsidP="00D6731A">
      <w:pPr>
        <w:pStyle w:val="30"/>
        <w:spacing w:before="229" w:after="229"/>
      </w:pPr>
      <w:r w:rsidRPr="00044FD6">
        <w:rPr>
          <w:rFonts w:hint="eastAsia"/>
        </w:rPr>
        <w:t>编写函数</w:t>
      </w:r>
      <w:proofErr w:type="spellStart"/>
      <w:r w:rsidRPr="00044FD6">
        <w:rPr>
          <w:rFonts w:hint="eastAsia"/>
        </w:rPr>
        <w:t>listToTree</w:t>
      </w:r>
      <w:proofErr w:type="spellEnd"/>
      <w:r w:rsidRPr="00044FD6">
        <w:rPr>
          <w:rFonts w:hint="eastAsia"/>
        </w:rPr>
        <w:t>: int list -&gt; tree</w:t>
      </w:r>
      <w:r w:rsidRPr="00044FD6">
        <w:rPr>
          <w:rFonts w:hint="eastAsia"/>
        </w:rPr>
        <w:t>，将一个表转换成一棵平衡树</w:t>
      </w:r>
    </w:p>
    <w:p w14:paraId="65786D73" w14:textId="74FE0FCA" w:rsidR="0098144D" w:rsidRDefault="00F24C68" w:rsidP="0098144D">
      <w:pPr>
        <w:pStyle w:val="a3"/>
        <w:ind w:firstLine="480"/>
      </w:pPr>
      <w:r>
        <w:rPr>
          <w:rFonts w:hint="eastAsia"/>
        </w:rPr>
        <w:t>函数的实现方式是，将串根据长度一分为二，</w:t>
      </w:r>
      <w:r w:rsidR="004B5714">
        <w:rPr>
          <w:rFonts w:hint="eastAsia"/>
        </w:rPr>
        <w:t>将中间的元素作为当前树根，并对左右两串递归操作，得到左右子树。具体实现如下图所示：</w:t>
      </w:r>
    </w:p>
    <w:p w14:paraId="37E28A38" w14:textId="77777777" w:rsidR="004B5714" w:rsidRDefault="004B5714" w:rsidP="004B5714">
      <w:pPr>
        <w:pStyle w:val="a3"/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0BEE0072" wp14:editId="4493C5D1">
            <wp:extent cx="5326842" cy="2545301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9890" w14:textId="1DF7E312" w:rsidR="004B5714" w:rsidRPr="004B5714" w:rsidRDefault="004B5714" w:rsidP="004916EB">
      <w:pPr>
        <w:pStyle w:val="aff1"/>
        <w:spacing w:before="91" w:after="91"/>
        <w:rPr>
          <w:rFonts w:hint="eastAsia"/>
        </w:rPr>
      </w:pPr>
      <w:r>
        <w:rPr>
          <w:rFonts w:hint="eastAsia"/>
        </w:rPr>
        <w:t xml:space="preserve">图 </w:t>
      </w:r>
      <w:r w:rsidR="00C24936">
        <w:fldChar w:fldCharType="begin"/>
      </w:r>
      <w:r w:rsidR="00C24936">
        <w:instrText xml:space="preserve"> </w:instrText>
      </w:r>
      <w:r w:rsidR="00C24936">
        <w:rPr>
          <w:rFonts w:hint="eastAsia"/>
        </w:rPr>
        <w:instrText>STYLEREF 1 \s</w:instrText>
      </w:r>
      <w:r w:rsidR="00C24936">
        <w:instrText xml:space="preserve"> </w:instrText>
      </w:r>
      <w:r w:rsidR="00C24936">
        <w:fldChar w:fldCharType="separate"/>
      </w:r>
      <w:r w:rsidR="00F16AF2">
        <w:rPr>
          <w:noProof/>
        </w:rPr>
        <w:t>2</w:t>
      </w:r>
      <w:r w:rsidR="00C24936">
        <w:fldChar w:fldCharType="end"/>
      </w:r>
      <w:r w:rsidR="00C24936">
        <w:t>.</w:t>
      </w:r>
      <w:r w:rsidR="00C24936">
        <w:fldChar w:fldCharType="begin"/>
      </w:r>
      <w:r w:rsidR="00C24936">
        <w:instrText xml:space="preserve"> </w:instrText>
      </w:r>
      <w:r w:rsidR="00C24936">
        <w:rPr>
          <w:rFonts w:hint="eastAsia"/>
        </w:rPr>
        <w:instrText>SEQ 图 \* ARABIC \s 1</w:instrText>
      </w:r>
      <w:r w:rsidR="00C24936">
        <w:instrText xml:space="preserve"> </w:instrText>
      </w:r>
      <w:r w:rsidR="00C24936">
        <w:fldChar w:fldCharType="separate"/>
      </w:r>
      <w:r w:rsidR="00F16AF2">
        <w:rPr>
          <w:noProof/>
        </w:rPr>
        <w:t>4</w:t>
      </w:r>
      <w:r w:rsidR="00C24936">
        <w:fldChar w:fldCharType="end"/>
      </w:r>
      <w:r>
        <w:t xml:space="preserve"> </w:t>
      </w:r>
      <w:proofErr w:type="spellStart"/>
      <w:r>
        <w:rPr>
          <w:rFonts w:hint="eastAsia"/>
        </w:rPr>
        <w:t>listToTree</w:t>
      </w:r>
      <w:proofErr w:type="spellEnd"/>
      <w:r>
        <w:rPr>
          <w:rFonts w:hint="eastAsia"/>
        </w:rPr>
        <w:t>函数的实现</w:t>
      </w:r>
    </w:p>
    <w:p w14:paraId="325147C2" w14:textId="31285E6F" w:rsidR="00044FD6" w:rsidRDefault="00044FD6" w:rsidP="00044FD6">
      <w:pPr>
        <w:pStyle w:val="30"/>
        <w:spacing w:before="229" w:after="229"/>
      </w:pPr>
      <w:r w:rsidRPr="00044FD6">
        <w:rPr>
          <w:rFonts w:hint="eastAsia"/>
        </w:rPr>
        <w:t>编写函数</w:t>
      </w:r>
      <w:proofErr w:type="spellStart"/>
      <w:r w:rsidRPr="00044FD6">
        <w:rPr>
          <w:rFonts w:hint="eastAsia"/>
        </w:rPr>
        <w:t>revT</w:t>
      </w:r>
      <w:proofErr w:type="spellEnd"/>
      <w:r w:rsidRPr="00044FD6">
        <w:rPr>
          <w:rFonts w:hint="eastAsia"/>
        </w:rPr>
        <w:t>: tree -&gt; tree</w:t>
      </w:r>
      <w:r w:rsidRPr="00044FD6">
        <w:rPr>
          <w:rFonts w:hint="eastAsia"/>
        </w:rPr>
        <w:t>，对树进行反转，使</w:t>
      </w:r>
      <w:proofErr w:type="spellStart"/>
      <w:r w:rsidRPr="00044FD6">
        <w:rPr>
          <w:rFonts w:hint="eastAsia"/>
        </w:rPr>
        <w:t>trav</w:t>
      </w:r>
      <w:proofErr w:type="spellEnd"/>
      <w:r w:rsidRPr="00044FD6">
        <w:rPr>
          <w:rFonts w:hint="eastAsia"/>
        </w:rPr>
        <w:t>(</w:t>
      </w:r>
      <w:proofErr w:type="spellStart"/>
      <w:r w:rsidRPr="00044FD6">
        <w:rPr>
          <w:rFonts w:hint="eastAsia"/>
        </w:rPr>
        <w:t>revT</w:t>
      </w:r>
      <w:proofErr w:type="spellEnd"/>
      <w:r w:rsidRPr="00044FD6">
        <w:rPr>
          <w:rFonts w:hint="eastAsia"/>
        </w:rPr>
        <w:t xml:space="preserve"> t) = reverse(</w:t>
      </w:r>
      <w:proofErr w:type="spellStart"/>
      <w:r w:rsidRPr="00044FD6">
        <w:rPr>
          <w:rFonts w:hint="eastAsia"/>
        </w:rPr>
        <w:t>trav</w:t>
      </w:r>
      <w:proofErr w:type="spellEnd"/>
      <w:r w:rsidRPr="00044FD6">
        <w:rPr>
          <w:rFonts w:hint="eastAsia"/>
        </w:rPr>
        <w:t xml:space="preserve"> t)</w:t>
      </w:r>
      <w:r w:rsidRPr="00044FD6">
        <w:rPr>
          <w:rFonts w:hint="eastAsia"/>
        </w:rPr>
        <w:t>。假设输入参数为一棵平衡二叉树，验证程序的正确性，并分析该函数的执行性能（</w:t>
      </w:r>
      <w:r w:rsidRPr="00044FD6">
        <w:rPr>
          <w:rFonts w:hint="eastAsia"/>
        </w:rPr>
        <w:t>work</w:t>
      </w:r>
      <w:r w:rsidRPr="00044FD6">
        <w:rPr>
          <w:rFonts w:hint="eastAsia"/>
        </w:rPr>
        <w:t>和</w:t>
      </w:r>
      <w:r w:rsidRPr="00044FD6">
        <w:rPr>
          <w:rFonts w:hint="eastAsia"/>
        </w:rPr>
        <w:t>span</w:t>
      </w:r>
      <w:r w:rsidRPr="00044FD6">
        <w:rPr>
          <w:rFonts w:hint="eastAsia"/>
        </w:rPr>
        <w:t>）</w:t>
      </w:r>
    </w:p>
    <w:p w14:paraId="74BB9CFE" w14:textId="7AF655C6" w:rsidR="009A39F2" w:rsidRDefault="008D7439" w:rsidP="009A39F2">
      <w:pPr>
        <w:pStyle w:val="a3"/>
        <w:ind w:firstLine="480"/>
      </w:pPr>
      <w:r>
        <w:rPr>
          <w:rFonts w:hint="eastAsia"/>
        </w:rPr>
        <w:t>对于输入的平衡二叉树，对每个</w:t>
      </w:r>
      <w:r>
        <w:rPr>
          <w:rFonts w:hint="eastAsia"/>
        </w:rPr>
        <w:t>Node</w:t>
      </w:r>
      <w:r>
        <w:rPr>
          <w:rFonts w:hint="eastAsia"/>
        </w:rPr>
        <w:t>，</w:t>
      </w:r>
      <w:r w:rsidR="008A58C7">
        <w:rPr>
          <w:rFonts w:hint="eastAsia"/>
        </w:rPr>
        <w:t>交换左右子树位置，并对左右子树重复该操作。代码具体实现如下图：</w:t>
      </w:r>
    </w:p>
    <w:p w14:paraId="77B83B30" w14:textId="77777777" w:rsidR="00922E96" w:rsidRDefault="00922E96" w:rsidP="00922E96">
      <w:pPr>
        <w:pStyle w:val="a3"/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67866DEC" wp14:editId="2B33DA77">
            <wp:extent cx="5029636" cy="944962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7767" w14:textId="17E71237" w:rsidR="008A58C7" w:rsidRDefault="00922E96" w:rsidP="00922E96">
      <w:pPr>
        <w:pStyle w:val="aff1"/>
        <w:spacing w:before="91" w:after="91"/>
      </w:pPr>
      <w:r>
        <w:rPr>
          <w:rFonts w:hint="eastAsia"/>
        </w:rPr>
        <w:t xml:space="preserve">图 </w:t>
      </w:r>
      <w:r w:rsidR="00C24936">
        <w:fldChar w:fldCharType="begin"/>
      </w:r>
      <w:r w:rsidR="00C24936">
        <w:instrText xml:space="preserve"> </w:instrText>
      </w:r>
      <w:r w:rsidR="00C24936">
        <w:rPr>
          <w:rFonts w:hint="eastAsia"/>
        </w:rPr>
        <w:instrText>STYLEREF 1 \s</w:instrText>
      </w:r>
      <w:r w:rsidR="00C24936">
        <w:instrText xml:space="preserve"> </w:instrText>
      </w:r>
      <w:r w:rsidR="00C24936">
        <w:fldChar w:fldCharType="separate"/>
      </w:r>
      <w:r w:rsidR="00F16AF2">
        <w:rPr>
          <w:noProof/>
        </w:rPr>
        <w:t>2</w:t>
      </w:r>
      <w:r w:rsidR="00C24936">
        <w:fldChar w:fldCharType="end"/>
      </w:r>
      <w:r w:rsidR="00C24936">
        <w:t>.</w:t>
      </w:r>
      <w:r w:rsidR="00C24936">
        <w:fldChar w:fldCharType="begin"/>
      </w:r>
      <w:r w:rsidR="00C24936">
        <w:instrText xml:space="preserve"> </w:instrText>
      </w:r>
      <w:r w:rsidR="00C24936">
        <w:rPr>
          <w:rFonts w:hint="eastAsia"/>
        </w:rPr>
        <w:instrText>SEQ 图 \* ARABIC \s 1</w:instrText>
      </w:r>
      <w:r w:rsidR="00C24936">
        <w:instrText xml:space="preserve"> </w:instrText>
      </w:r>
      <w:r w:rsidR="00C24936">
        <w:fldChar w:fldCharType="separate"/>
      </w:r>
      <w:r w:rsidR="00F16AF2">
        <w:rPr>
          <w:noProof/>
        </w:rPr>
        <w:t>5</w:t>
      </w:r>
      <w:r w:rsidR="00C24936">
        <w:fldChar w:fldCharType="end"/>
      </w:r>
      <w:r>
        <w:t xml:space="preserve"> </w:t>
      </w:r>
      <w:proofErr w:type="spellStart"/>
      <w:r>
        <w:rPr>
          <w:rFonts w:hint="eastAsia"/>
        </w:rPr>
        <w:t>revT</w:t>
      </w:r>
      <w:proofErr w:type="spellEnd"/>
      <w:r>
        <w:t xml:space="preserve"> </w:t>
      </w:r>
      <w:r>
        <w:rPr>
          <w:rFonts w:hint="eastAsia"/>
        </w:rPr>
        <w:t>函数的实现</w:t>
      </w:r>
    </w:p>
    <w:p w14:paraId="78B503C2" w14:textId="1C715CBB" w:rsidR="004C08B2" w:rsidRPr="004C08B2" w:rsidRDefault="006B3A37" w:rsidP="004C08B2">
      <w:pPr>
        <w:ind w:firstLineChars="200" w:firstLine="480"/>
        <w:rPr>
          <w:rFonts w:hint="eastAsia"/>
        </w:rPr>
      </w:pPr>
      <w:r>
        <w:rPr>
          <w:rFonts w:hint="eastAsia"/>
        </w:rPr>
        <w:t>假设树的节点数（各子树根节点与叶子节点之和）为</w:t>
      </w:r>
      <w:r>
        <w:rPr>
          <w:rFonts w:hint="eastAsia"/>
        </w:rPr>
        <w:t>n</w:t>
      </w:r>
      <w:r>
        <w:rPr>
          <w:rFonts w:hint="eastAsia"/>
        </w:rPr>
        <w:t>，则平衡树树高为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n</m:t>
            </m:r>
          </m:e>
        </m:func>
      </m:oMath>
      <w:r>
        <w:rPr>
          <w:rFonts w:hint="eastAsia"/>
        </w:rPr>
        <w:t>，认为在每一层的交换位置都是并行的，故</w:t>
      </w:r>
      <w:r>
        <w:rPr>
          <w:rFonts w:hint="eastAsia"/>
        </w:rPr>
        <w:t>span</w:t>
      </w:r>
      <w:r>
        <w:rPr>
          <w:rFonts w:hint="eastAsia"/>
        </w:rPr>
        <w:t>为：</w:t>
      </w:r>
      <m:oMath>
        <m:r>
          <w:rPr>
            <w:rFonts w:ascii="Cambria Math" w:hAnsi="Cambria Math" w:hint="eastAsia"/>
          </w:rPr>
          <m:t>O</m:t>
        </m:r>
        <m:r>
          <w:rPr>
            <w:rFonts w:ascii="Cambria Math" w:hAnsi="Cambria Math"/>
          </w:rPr>
          <m:t>(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n)</m:t>
            </m:r>
          </m:e>
        </m:func>
      </m:oMath>
      <w:r>
        <w:rPr>
          <w:rFonts w:hint="eastAsia"/>
        </w:rPr>
        <w:t>。每一层</w:t>
      </w:r>
      <w:proofErr w:type="spellStart"/>
      <w:r w:rsidR="004C08B2">
        <w:rPr>
          <w:rFonts w:hint="eastAsia"/>
        </w:rPr>
        <w:t>i</w:t>
      </w:r>
      <w:proofErr w:type="spellEnd"/>
      <w:r>
        <w:rPr>
          <w:rFonts w:hint="eastAsia"/>
        </w:rPr>
        <w:t>中</w:t>
      </w:r>
      <w:r w:rsidR="004C08B2">
        <w:rPr>
          <w:rFonts w:hint="eastAsia"/>
        </w:rPr>
        <w:t>，有</w:t>
      </w:r>
      <w:r w:rsidR="004C08B2">
        <w:rPr>
          <w:rFonts w:hint="eastAsia"/>
        </w:rPr>
        <w:t>work</w:t>
      </w:r>
      <w:r w:rsidR="004C08B2">
        <w:rPr>
          <w:rFonts w:hint="eastAsia"/>
        </w:rPr>
        <w:t>：</w:t>
      </w:r>
      <m:oMath>
        <m: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>+T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i+1</m:t>
            </m:r>
          </m:e>
        </m:d>
      </m:oMath>
      <w:r w:rsidR="00D30C52">
        <w:rPr>
          <w:rFonts w:hint="eastAsia"/>
        </w:rPr>
        <w:t>，故总的</w:t>
      </w:r>
      <w:r w:rsidR="00D30C52">
        <w:rPr>
          <w:rFonts w:hint="eastAsia"/>
        </w:rPr>
        <w:t>work</w:t>
      </w:r>
      <w:r w:rsidR="00D30C52">
        <w:rPr>
          <w:rFonts w:hint="eastAsia"/>
        </w:rPr>
        <w:t>为：</w:t>
      </w:r>
      <m:oMath>
        <m:r>
          <w:rPr>
            <w:rFonts w:ascii="Cambria Math" w:hAnsi="Cambria Math"/>
          </w:rPr>
          <m:t>O(n)</m:t>
        </m:r>
      </m:oMath>
      <w:r w:rsidR="00D30C52">
        <w:rPr>
          <w:rFonts w:hint="eastAsia"/>
        </w:rPr>
        <w:t>。</w:t>
      </w:r>
    </w:p>
    <w:p w14:paraId="382BF249" w14:textId="70F01AE4" w:rsidR="00044FD6" w:rsidRDefault="00044FD6" w:rsidP="00044FD6">
      <w:pPr>
        <w:pStyle w:val="30"/>
        <w:spacing w:before="229" w:after="229"/>
      </w:pPr>
      <w:r w:rsidRPr="00044FD6">
        <w:rPr>
          <w:rFonts w:hint="eastAsia"/>
        </w:rPr>
        <w:t>编写函数</w:t>
      </w:r>
      <w:proofErr w:type="spellStart"/>
      <w:r w:rsidRPr="00044FD6">
        <w:rPr>
          <w:rFonts w:hint="eastAsia"/>
        </w:rPr>
        <w:t>binarySearch</w:t>
      </w:r>
      <w:proofErr w:type="spellEnd"/>
      <w:r w:rsidRPr="00044FD6">
        <w:rPr>
          <w:rFonts w:hint="eastAsia"/>
        </w:rPr>
        <w:t>: tree * int -&gt; bool</w:t>
      </w:r>
      <w:r w:rsidRPr="00044FD6">
        <w:rPr>
          <w:rFonts w:hint="eastAsia"/>
        </w:rPr>
        <w:t>。当输</w:t>
      </w:r>
      <w:r>
        <w:rPr>
          <w:rFonts w:hint="eastAsia"/>
        </w:rPr>
        <w:t>入</w:t>
      </w:r>
      <w:r w:rsidRPr="00044FD6">
        <w:rPr>
          <w:rFonts w:hint="eastAsia"/>
        </w:rPr>
        <w:t>参数</w:t>
      </w:r>
      <w:r w:rsidRPr="00044FD6">
        <w:rPr>
          <w:rFonts w:hint="eastAsia"/>
        </w:rPr>
        <w:t>1</w:t>
      </w:r>
      <w:r w:rsidRPr="00044FD6">
        <w:rPr>
          <w:rFonts w:hint="eastAsia"/>
        </w:rPr>
        <w:t>为有序树时，如果树中包含值为参数</w:t>
      </w:r>
      <w:r w:rsidRPr="00044FD6">
        <w:rPr>
          <w:rFonts w:hint="eastAsia"/>
        </w:rPr>
        <w:t>2</w:t>
      </w:r>
      <w:r w:rsidRPr="00044FD6">
        <w:rPr>
          <w:rFonts w:hint="eastAsia"/>
        </w:rPr>
        <w:t>的节点，则返回</w:t>
      </w:r>
      <w:r w:rsidRPr="00044FD6">
        <w:rPr>
          <w:rFonts w:hint="eastAsia"/>
        </w:rPr>
        <w:t>true</w:t>
      </w:r>
      <w:r w:rsidRPr="00044FD6">
        <w:rPr>
          <w:rFonts w:hint="eastAsia"/>
        </w:rPr>
        <w:t>；否则返回</w:t>
      </w:r>
      <w:r w:rsidRPr="00044FD6">
        <w:rPr>
          <w:rFonts w:hint="eastAsia"/>
        </w:rPr>
        <w:t>false</w:t>
      </w:r>
      <w:r w:rsidRPr="00044FD6">
        <w:rPr>
          <w:rFonts w:hint="eastAsia"/>
        </w:rPr>
        <w:t>。要求：程序中请使用函数</w:t>
      </w:r>
      <w:proofErr w:type="spellStart"/>
      <w:r w:rsidRPr="00044FD6">
        <w:rPr>
          <w:rFonts w:hint="eastAsia"/>
        </w:rPr>
        <w:t>Int.compare</w:t>
      </w:r>
      <w:proofErr w:type="spellEnd"/>
      <w:r w:rsidRPr="00044FD6">
        <w:rPr>
          <w:rFonts w:hint="eastAsia"/>
        </w:rPr>
        <w:t>（系统提供），不要使用</w:t>
      </w:r>
      <w:r w:rsidRPr="00044FD6">
        <w:rPr>
          <w:rFonts w:hint="eastAsia"/>
        </w:rPr>
        <w:t>&lt;, =, &gt;</w:t>
      </w:r>
    </w:p>
    <w:p w14:paraId="4644867A" w14:textId="6626CD5F" w:rsidR="0083397F" w:rsidRDefault="0083397F" w:rsidP="0083397F">
      <w:pPr>
        <w:pStyle w:val="a3"/>
        <w:ind w:firstLine="480"/>
      </w:pPr>
      <w:r>
        <w:rPr>
          <w:rFonts w:hint="eastAsia"/>
        </w:rPr>
        <w:t>对</w:t>
      </w:r>
      <w:r w:rsidR="005D0F8F">
        <w:rPr>
          <w:rFonts w:hint="eastAsia"/>
        </w:rPr>
        <w:t>输入的树，当为空节点时，得到</w:t>
      </w:r>
      <w:r w:rsidR="005D0F8F">
        <w:rPr>
          <w:rFonts w:hint="eastAsia"/>
        </w:rPr>
        <w:t>false</w:t>
      </w:r>
      <w:r w:rsidR="005D0F8F">
        <w:rPr>
          <w:rFonts w:hint="eastAsia"/>
        </w:rPr>
        <w:t>，当不为空时，比较当前根节点和参数</w:t>
      </w:r>
      <w:r w:rsidR="005D0F8F">
        <w:rPr>
          <w:rFonts w:hint="eastAsia"/>
        </w:rPr>
        <w:t>2</w:t>
      </w:r>
      <w:r w:rsidR="005D0F8F">
        <w:rPr>
          <w:rFonts w:hint="eastAsia"/>
        </w:rPr>
        <w:t>的大小，若根节点较小，则在右子树中递归，若相同，则返回</w:t>
      </w:r>
      <w:r w:rsidR="005D0F8F">
        <w:rPr>
          <w:rFonts w:hint="eastAsia"/>
        </w:rPr>
        <w:t>true</w:t>
      </w:r>
      <w:r w:rsidR="005D0F8F">
        <w:rPr>
          <w:rFonts w:hint="eastAsia"/>
        </w:rPr>
        <w:t>，若更大，则在左子树中递归寻找。代码实现如下：</w:t>
      </w:r>
    </w:p>
    <w:p w14:paraId="2568F02A" w14:textId="77777777" w:rsidR="00B42E1E" w:rsidRDefault="00B42E1E" w:rsidP="00B42E1E">
      <w:pPr>
        <w:pStyle w:val="a3"/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38BF3623" wp14:editId="1A8CA9BE">
            <wp:extent cx="4023709" cy="162320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A59A" w14:textId="39990883" w:rsidR="00B42E1E" w:rsidRPr="0083397F" w:rsidRDefault="00B42E1E" w:rsidP="00B42E1E">
      <w:pPr>
        <w:pStyle w:val="aff1"/>
        <w:spacing w:before="91" w:after="91"/>
        <w:rPr>
          <w:rFonts w:hint="eastAsia"/>
        </w:rPr>
      </w:pPr>
      <w:r>
        <w:rPr>
          <w:rFonts w:hint="eastAsia"/>
        </w:rPr>
        <w:t xml:space="preserve">图 </w:t>
      </w:r>
      <w:r w:rsidR="00C24936">
        <w:fldChar w:fldCharType="begin"/>
      </w:r>
      <w:r w:rsidR="00C24936">
        <w:instrText xml:space="preserve"> </w:instrText>
      </w:r>
      <w:r w:rsidR="00C24936">
        <w:rPr>
          <w:rFonts w:hint="eastAsia"/>
        </w:rPr>
        <w:instrText>STYLEREF 1 \s</w:instrText>
      </w:r>
      <w:r w:rsidR="00C24936">
        <w:instrText xml:space="preserve"> </w:instrText>
      </w:r>
      <w:r w:rsidR="00C24936">
        <w:fldChar w:fldCharType="separate"/>
      </w:r>
      <w:r w:rsidR="00F16AF2">
        <w:rPr>
          <w:noProof/>
        </w:rPr>
        <w:t>2</w:t>
      </w:r>
      <w:r w:rsidR="00C24936">
        <w:fldChar w:fldCharType="end"/>
      </w:r>
      <w:r w:rsidR="00C24936">
        <w:t>.</w:t>
      </w:r>
      <w:r w:rsidR="00C24936">
        <w:fldChar w:fldCharType="begin"/>
      </w:r>
      <w:r w:rsidR="00C24936">
        <w:instrText xml:space="preserve"> </w:instrText>
      </w:r>
      <w:r w:rsidR="00C24936">
        <w:rPr>
          <w:rFonts w:hint="eastAsia"/>
        </w:rPr>
        <w:instrText>SEQ 图 \* ARABIC \s 1</w:instrText>
      </w:r>
      <w:r w:rsidR="00C24936">
        <w:instrText xml:space="preserve"> </w:instrText>
      </w:r>
      <w:r w:rsidR="00C24936">
        <w:fldChar w:fldCharType="separate"/>
      </w:r>
      <w:r w:rsidR="00F16AF2">
        <w:rPr>
          <w:noProof/>
        </w:rPr>
        <w:t>6</w:t>
      </w:r>
      <w:r w:rsidR="00C24936">
        <w:fldChar w:fldCharType="end"/>
      </w:r>
      <w:r>
        <w:t xml:space="preserve"> </w:t>
      </w:r>
      <w:proofErr w:type="spellStart"/>
      <w:r>
        <w:t>binarySearch</w:t>
      </w:r>
      <w:proofErr w:type="spellEnd"/>
      <w:r>
        <w:t xml:space="preserve"> </w:t>
      </w:r>
      <w:r>
        <w:rPr>
          <w:rFonts w:hint="eastAsia"/>
        </w:rPr>
        <w:t>函数的实现</w:t>
      </w:r>
    </w:p>
    <w:p w14:paraId="7A89BE49" w14:textId="77777777" w:rsidR="003F00CB" w:rsidRPr="003F00CB" w:rsidRDefault="003F00CB" w:rsidP="003F00CB">
      <w:pPr>
        <w:pStyle w:val="2"/>
      </w:pPr>
      <w:bookmarkStart w:id="24" w:name="_Toc37150368"/>
      <w:r>
        <w:rPr>
          <w:rFonts w:hint="eastAsia"/>
        </w:rPr>
        <w:t>代码测试</w:t>
      </w:r>
      <w:bookmarkEnd w:id="24"/>
    </w:p>
    <w:p w14:paraId="47E7D669" w14:textId="070CED33" w:rsidR="003F00CB" w:rsidRDefault="004D7488" w:rsidP="004D7488">
      <w:pPr>
        <w:ind w:firstLineChars="200" w:firstLine="480"/>
      </w:pPr>
      <w:r>
        <w:rPr>
          <w:rFonts w:hint="eastAsia"/>
        </w:rPr>
        <w:t>编写测试程序如下图所示：</w:t>
      </w:r>
    </w:p>
    <w:p w14:paraId="4EB06BB7" w14:textId="77777777" w:rsidR="004D7488" w:rsidRDefault="004D7488" w:rsidP="004D7488">
      <w:pPr>
        <w:keepNext/>
        <w:jc w:val="center"/>
      </w:pPr>
      <w:r>
        <w:rPr>
          <w:noProof/>
        </w:rPr>
        <w:drawing>
          <wp:inline distT="0" distB="0" distL="0" distR="0" wp14:anchorId="2233F262" wp14:editId="70C9085D">
            <wp:extent cx="5615940" cy="1957705"/>
            <wp:effectExtent l="0" t="0" r="381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6A1D" w14:textId="189E7407" w:rsidR="004D7488" w:rsidRDefault="004D7488" w:rsidP="004D7488">
      <w:pPr>
        <w:pStyle w:val="aff1"/>
        <w:spacing w:before="91" w:after="91"/>
      </w:pPr>
      <w:r>
        <w:rPr>
          <w:rFonts w:hint="eastAsia"/>
        </w:rPr>
        <w:t xml:space="preserve">图 </w:t>
      </w:r>
      <w:r w:rsidR="00C24936">
        <w:fldChar w:fldCharType="begin"/>
      </w:r>
      <w:r w:rsidR="00C24936">
        <w:instrText xml:space="preserve"> </w:instrText>
      </w:r>
      <w:r w:rsidR="00C24936">
        <w:rPr>
          <w:rFonts w:hint="eastAsia"/>
        </w:rPr>
        <w:instrText>STYLEREF 1 \s</w:instrText>
      </w:r>
      <w:r w:rsidR="00C24936">
        <w:instrText xml:space="preserve"> </w:instrText>
      </w:r>
      <w:r w:rsidR="00C24936">
        <w:fldChar w:fldCharType="separate"/>
      </w:r>
      <w:r w:rsidR="00F16AF2">
        <w:rPr>
          <w:noProof/>
        </w:rPr>
        <w:t>2</w:t>
      </w:r>
      <w:r w:rsidR="00C24936">
        <w:fldChar w:fldCharType="end"/>
      </w:r>
      <w:r w:rsidR="00C24936">
        <w:t>.</w:t>
      </w:r>
      <w:r w:rsidR="00C24936">
        <w:fldChar w:fldCharType="begin"/>
      </w:r>
      <w:r w:rsidR="00C24936">
        <w:instrText xml:space="preserve"> </w:instrText>
      </w:r>
      <w:r w:rsidR="00C24936">
        <w:rPr>
          <w:rFonts w:hint="eastAsia"/>
        </w:rPr>
        <w:instrText>SEQ 图 \* ARABIC \s 1</w:instrText>
      </w:r>
      <w:r w:rsidR="00C24936">
        <w:instrText xml:space="preserve"> </w:instrText>
      </w:r>
      <w:r w:rsidR="00C24936">
        <w:fldChar w:fldCharType="separate"/>
      </w:r>
      <w:r w:rsidR="00F16AF2">
        <w:rPr>
          <w:noProof/>
        </w:rPr>
        <w:t>7</w:t>
      </w:r>
      <w:r w:rsidR="00C24936">
        <w:fldChar w:fldCharType="end"/>
      </w:r>
      <w:r>
        <w:t xml:space="preserve"> </w:t>
      </w:r>
      <w:r>
        <w:rPr>
          <w:rFonts w:hint="eastAsia"/>
        </w:rPr>
        <w:t>Lab</w:t>
      </w:r>
      <w:r>
        <w:t xml:space="preserve">2 </w:t>
      </w:r>
      <w:r>
        <w:rPr>
          <w:rFonts w:hint="eastAsia"/>
        </w:rPr>
        <w:t>测试代码</w:t>
      </w:r>
    </w:p>
    <w:p w14:paraId="51645219" w14:textId="77777777" w:rsidR="00105BAF" w:rsidRDefault="00105BAF" w:rsidP="00105BAF">
      <w:pPr>
        <w:keepNext/>
        <w:jc w:val="center"/>
      </w:pPr>
      <w:r>
        <w:rPr>
          <w:noProof/>
        </w:rPr>
        <w:drawing>
          <wp:inline distT="0" distB="0" distL="0" distR="0" wp14:anchorId="3AEBB5FC" wp14:editId="365C240C">
            <wp:extent cx="5615940" cy="289560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B1E2" w14:textId="77DFF125" w:rsidR="004D7488" w:rsidRDefault="00105BAF" w:rsidP="00105BAF">
      <w:pPr>
        <w:pStyle w:val="aff1"/>
        <w:spacing w:before="91" w:after="91"/>
      </w:pPr>
      <w:r>
        <w:rPr>
          <w:rFonts w:hint="eastAsia"/>
        </w:rPr>
        <w:t xml:space="preserve">图 </w:t>
      </w:r>
      <w:r w:rsidR="00C24936">
        <w:fldChar w:fldCharType="begin"/>
      </w:r>
      <w:r w:rsidR="00C24936">
        <w:instrText xml:space="preserve"> </w:instrText>
      </w:r>
      <w:r w:rsidR="00C24936">
        <w:rPr>
          <w:rFonts w:hint="eastAsia"/>
        </w:rPr>
        <w:instrText>STYLEREF 1 \s</w:instrText>
      </w:r>
      <w:r w:rsidR="00C24936">
        <w:instrText xml:space="preserve"> </w:instrText>
      </w:r>
      <w:r w:rsidR="00C24936">
        <w:fldChar w:fldCharType="separate"/>
      </w:r>
      <w:r w:rsidR="00F16AF2">
        <w:rPr>
          <w:noProof/>
        </w:rPr>
        <w:t>2</w:t>
      </w:r>
      <w:r w:rsidR="00C24936">
        <w:fldChar w:fldCharType="end"/>
      </w:r>
      <w:r w:rsidR="00C24936">
        <w:t>.</w:t>
      </w:r>
      <w:r w:rsidR="00C24936">
        <w:fldChar w:fldCharType="begin"/>
      </w:r>
      <w:r w:rsidR="00C24936">
        <w:instrText xml:space="preserve"> </w:instrText>
      </w:r>
      <w:r w:rsidR="00C24936">
        <w:rPr>
          <w:rFonts w:hint="eastAsia"/>
        </w:rPr>
        <w:instrText>SEQ 图 \* ARABIC \s 1</w:instrText>
      </w:r>
      <w:r w:rsidR="00C24936">
        <w:instrText xml:space="preserve"> </w:instrText>
      </w:r>
      <w:r w:rsidR="00C24936">
        <w:fldChar w:fldCharType="separate"/>
      </w:r>
      <w:r w:rsidR="00F16AF2">
        <w:rPr>
          <w:noProof/>
        </w:rPr>
        <w:t>8</w:t>
      </w:r>
      <w:r w:rsidR="00C24936">
        <w:fldChar w:fldCharType="end"/>
      </w:r>
      <w:r>
        <w:t xml:space="preserve"> Lab2 </w:t>
      </w:r>
      <w:r>
        <w:rPr>
          <w:rFonts w:hint="eastAsia"/>
        </w:rPr>
        <w:t>测试结果</w:t>
      </w:r>
    </w:p>
    <w:p w14:paraId="3EC9ADE5" w14:textId="0106E298" w:rsidR="00B6533D" w:rsidRPr="00B6533D" w:rsidRDefault="00B6533D" w:rsidP="00B6533D">
      <w:pPr>
        <w:ind w:firstLineChars="200" w:firstLine="480"/>
        <w:rPr>
          <w:rFonts w:hint="eastAsia"/>
        </w:rPr>
      </w:pPr>
      <w:r>
        <w:rPr>
          <w:rFonts w:hint="eastAsia"/>
        </w:rPr>
        <w:t>根据测试情况可知，</w:t>
      </w:r>
      <w:r>
        <w:rPr>
          <w:rFonts w:hint="eastAsia"/>
        </w:rPr>
        <w:t>L</w:t>
      </w:r>
      <w:r>
        <w:t>a</w:t>
      </w:r>
      <w:r>
        <w:rPr>
          <w:rFonts w:hint="eastAsia"/>
        </w:rPr>
        <w:t>b2</w:t>
      </w:r>
      <w:r>
        <w:rPr>
          <w:rFonts w:hint="eastAsia"/>
        </w:rPr>
        <w:t>代码功能正确。</w:t>
      </w:r>
    </w:p>
    <w:p w14:paraId="0FCFD9F3" w14:textId="1155EB7C" w:rsidR="001638FB" w:rsidRDefault="001638FB" w:rsidP="001638FB">
      <w:pPr>
        <w:pStyle w:val="10"/>
      </w:pPr>
      <w:bookmarkStart w:id="25" w:name="_Toc37150369"/>
      <w:r>
        <w:rPr>
          <w:rFonts w:hint="eastAsia"/>
        </w:rPr>
        <w:t>Lab</w:t>
      </w:r>
      <w:r>
        <w:t xml:space="preserve"> 3</w:t>
      </w:r>
      <w:bookmarkEnd w:id="25"/>
    </w:p>
    <w:p w14:paraId="7D41AD65" w14:textId="0E4F5A1F" w:rsidR="003F00CB" w:rsidRDefault="003F00CB" w:rsidP="003F00CB">
      <w:pPr>
        <w:pStyle w:val="2"/>
      </w:pPr>
      <w:bookmarkStart w:id="26" w:name="_Toc37150370"/>
      <w:r>
        <w:rPr>
          <w:rFonts w:hint="eastAsia"/>
        </w:rPr>
        <w:t>代码实现</w:t>
      </w:r>
      <w:bookmarkEnd w:id="26"/>
    </w:p>
    <w:p w14:paraId="1517CA60" w14:textId="6E3459AF" w:rsidR="00D27955" w:rsidRDefault="00D27955" w:rsidP="00D27955">
      <w:pPr>
        <w:pStyle w:val="30"/>
        <w:spacing w:before="229" w:after="229"/>
      </w:pPr>
      <w:r w:rsidRPr="00D27955">
        <w:rPr>
          <w:rFonts w:hint="eastAsia"/>
        </w:rPr>
        <w:t>编写函数</w:t>
      </w:r>
      <w:proofErr w:type="spellStart"/>
      <w:r w:rsidRPr="00D27955">
        <w:t>thenAddOne</w:t>
      </w:r>
      <w:proofErr w:type="spellEnd"/>
      <w:r>
        <w:rPr>
          <w:rFonts w:hint="eastAsia"/>
        </w:rPr>
        <w:t>，</w:t>
      </w:r>
      <w:r w:rsidRPr="00D27955">
        <w:rPr>
          <w:rFonts w:hint="eastAsia"/>
        </w:rPr>
        <w:t>类型为</w:t>
      </w:r>
      <w:r w:rsidRPr="00D27955">
        <w:t>: ((int -&gt;int) * int) -&gt; int</w:t>
      </w:r>
      <w:r w:rsidRPr="00D27955">
        <w:rPr>
          <w:rFonts w:hint="eastAsia"/>
        </w:rPr>
        <w:t>；功能为将一个整数通过函数变换</w:t>
      </w:r>
      <w:r w:rsidRPr="00D27955">
        <w:t>(</w:t>
      </w:r>
      <w:r w:rsidRPr="00D27955">
        <w:rPr>
          <w:rFonts w:hint="eastAsia"/>
        </w:rPr>
        <w:t>如翻倍、求平方或求阶乘</w:t>
      </w:r>
      <w:r w:rsidRPr="00D27955">
        <w:t>)</w:t>
      </w:r>
      <w:r w:rsidRPr="00D27955">
        <w:rPr>
          <w:rFonts w:hint="eastAsia"/>
        </w:rPr>
        <w:t>后再加</w:t>
      </w:r>
      <w:r w:rsidRPr="00D27955">
        <w:t>1</w:t>
      </w:r>
    </w:p>
    <w:p w14:paraId="69617CB7" w14:textId="08C7212A" w:rsidR="00C54543" w:rsidRPr="00C54543" w:rsidRDefault="00E03DC2" w:rsidP="00C54543">
      <w:pPr>
        <w:pStyle w:val="a3"/>
        <w:ind w:firstLine="480"/>
        <w:rPr>
          <w:rFonts w:hint="eastAsia"/>
        </w:rPr>
      </w:pPr>
      <w:r>
        <w:rPr>
          <w:rFonts w:hint="eastAsia"/>
        </w:rPr>
        <w:t>根据函数类型可知，</w:t>
      </w:r>
      <w:proofErr w:type="spellStart"/>
      <w:r w:rsidR="009362DD">
        <w:rPr>
          <w:rFonts w:hint="eastAsia"/>
        </w:rPr>
        <w:t>thenAddOne</w:t>
      </w:r>
      <w:proofErr w:type="spellEnd"/>
      <w:r>
        <w:rPr>
          <w:rFonts w:hint="eastAsia"/>
        </w:rPr>
        <w:t>有两个参数：一个函数和一个整数。</w:t>
      </w:r>
      <w:r w:rsidR="009362DD">
        <w:rPr>
          <w:rFonts w:hint="eastAsia"/>
        </w:rPr>
        <w:t>根据函数功能可知，首先对整数进行函数计算，然后计算结果加一。具体实现如下图：</w:t>
      </w:r>
    </w:p>
    <w:p w14:paraId="211B8A62" w14:textId="77777777" w:rsidR="00BD4E94" w:rsidRDefault="00BD4E94" w:rsidP="005E3471">
      <w:pPr>
        <w:pStyle w:val="a3"/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74C49FF4" wp14:editId="36395B30">
            <wp:extent cx="3185436" cy="74682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6EA2D" w14:textId="0596B1E0" w:rsidR="00D27955" w:rsidRPr="00D27955" w:rsidRDefault="00BD4E94" w:rsidP="00BD4E94">
      <w:pPr>
        <w:pStyle w:val="aff1"/>
        <w:spacing w:before="91" w:after="91"/>
        <w:rPr>
          <w:rFonts w:hint="eastAsia"/>
        </w:rPr>
      </w:pPr>
      <w:r>
        <w:rPr>
          <w:rFonts w:hint="eastAsia"/>
        </w:rPr>
        <w:t xml:space="preserve">图 </w:t>
      </w:r>
      <w:r w:rsidR="00C24936">
        <w:fldChar w:fldCharType="begin"/>
      </w:r>
      <w:r w:rsidR="00C24936">
        <w:instrText xml:space="preserve"> </w:instrText>
      </w:r>
      <w:r w:rsidR="00C24936">
        <w:rPr>
          <w:rFonts w:hint="eastAsia"/>
        </w:rPr>
        <w:instrText>STYLEREF 1 \s</w:instrText>
      </w:r>
      <w:r w:rsidR="00C24936">
        <w:instrText xml:space="preserve"> </w:instrText>
      </w:r>
      <w:r w:rsidR="00C24936">
        <w:fldChar w:fldCharType="separate"/>
      </w:r>
      <w:r w:rsidR="00F16AF2">
        <w:rPr>
          <w:noProof/>
        </w:rPr>
        <w:t>3</w:t>
      </w:r>
      <w:r w:rsidR="00C24936">
        <w:fldChar w:fldCharType="end"/>
      </w:r>
      <w:r w:rsidR="00C24936">
        <w:t>.</w:t>
      </w:r>
      <w:r w:rsidR="00C24936">
        <w:fldChar w:fldCharType="begin"/>
      </w:r>
      <w:r w:rsidR="00C24936">
        <w:instrText xml:space="preserve"> </w:instrText>
      </w:r>
      <w:r w:rsidR="00C24936">
        <w:rPr>
          <w:rFonts w:hint="eastAsia"/>
        </w:rPr>
        <w:instrText>SEQ 图 \* ARABIC \s 1</w:instrText>
      </w:r>
      <w:r w:rsidR="00C24936">
        <w:instrText xml:space="preserve"> </w:instrText>
      </w:r>
      <w:r w:rsidR="00C24936">
        <w:fldChar w:fldCharType="separate"/>
      </w:r>
      <w:r w:rsidR="00F16AF2">
        <w:rPr>
          <w:noProof/>
        </w:rPr>
        <w:t>1</w:t>
      </w:r>
      <w:r w:rsidR="00C24936">
        <w:fldChar w:fldCharType="end"/>
      </w:r>
      <w:r>
        <w:t xml:space="preserve"> </w:t>
      </w:r>
      <w:proofErr w:type="spellStart"/>
      <w:r>
        <w:rPr>
          <w:rFonts w:hint="eastAsia"/>
        </w:rPr>
        <w:t>then</w:t>
      </w:r>
      <w:r>
        <w:t>AddOne</w:t>
      </w:r>
      <w:proofErr w:type="spellEnd"/>
      <w:r>
        <w:t xml:space="preserve"> </w:t>
      </w:r>
      <w:r>
        <w:rPr>
          <w:rFonts w:hint="eastAsia"/>
        </w:rPr>
        <w:t>函数的实现</w:t>
      </w:r>
    </w:p>
    <w:p w14:paraId="78FCD258" w14:textId="7DD83606" w:rsidR="006731C3" w:rsidRDefault="006731C3" w:rsidP="006731C3">
      <w:pPr>
        <w:pStyle w:val="30"/>
        <w:spacing w:before="229" w:after="229"/>
      </w:pPr>
      <w:r w:rsidRPr="006731C3">
        <w:rPr>
          <w:rFonts w:hint="eastAsia"/>
        </w:rPr>
        <w:t>编写函数</w:t>
      </w:r>
      <w:proofErr w:type="spellStart"/>
      <w:r w:rsidRPr="006731C3">
        <w:t>mapList</w:t>
      </w:r>
      <w:proofErr w:type="spellEnd"/>
      <w:r w:rsidRPr="006731C3">
        <w:rPr>
          <w:rFonts w:hint="eastAsia"/>
        </w:rPr>
        <w:t>，函数类型为</w:t>
      </w:r>
      <w:r w:rsidRPr="006731C3">
        <w:t>: ((‘a -&gt; ‘b) * ‘a list) -&gt; ‘b list</w:t>
      </w:r>
      <w:r w:rsidRPr="006731C3">
        <w:rPr>
          <w:rFonts w:hint="eastAsia"/>
        </w:rPr>
        <w:t>；功能为实现整数集的数学变换</w:t>
      </w:r>
      <w:r w:rsidRPr="006731C3">
        <w:t>(</w:t>
      </w:r>
      <w:r w:rsidRPr="006731C3">
        <w:rPr>
          <w:rFonts w:hint="eastAsia"/>
        </w:rPr>
        <w:t>如翻倍、求平方或求阶乘</w:t>
      </w:r>
      <w:r w:rsidRPr="006731C3">
        <w:t>)</w:t>
      </w:r>
    </w:p>
    <w:p w14:paraId="6A9D7279" w14:textId="68F4CCAC" w:rsidR="00F55617" w:rsidRPr="00F55617" w:rsidRDefault="00F55617" w:rsidP="00F55617">
      <w:pPr>
        <w:pStyle w:val="a3"/>
        <w:ind w:firstLine="480"/>
        <w:rPr>
          <w:rFonts w:hint="eastAsia"/>
        </w:rPr>
      </w:pPr>
      <w:r>
        <w:rPr>
          <w:rFonts w:hint="eastAsia"/>
        </w:rPr>
        <w:t>根据函数类型可知</w:t>
      </w:r>
      <w:proofErr w:type="spellStart"/>
      <w:r>
        <w:rPr>
          <w:rFonts w:hint="eastAsia"/>
        </w:rPr>
        <w:t>mapList</w:t>
      </w:r>
      <w:proofErr w:type="spellEnd"/>
      <w:r>
        <w:rPr>
          <w:rFonts w:hint="eastAsia"/>
        </w:rPr>
        <w:t>有两个参数</w:t>
      </w:r>
      <w:r w:rsidR="00474606">
        <w:rPr>
          <w:rFonts w:hint="eastAsia"/>
        </w:rPr>
        <w:t>：一个函数和一个串</w:t>
      </w:r>
      <w:r w:rsidR="001F48AA">
        <w:rPr>
          <w:rFonts w:hint="eastAsia"/>
        </w:rPr>
        <w:t>。根据函数功能可知，需要依次从串中取出元素做函数操作，并</w:t>
      </w:r>
      <w:r w:rsidR="00FB6966">
        <w:rPr>
          <w:rFonts w:hint="eastAsia"/>
        </w:rPr>
        <w:t>组成新串。函数实现如下图所示：</w:t>
      </w:r>
    </w:p>
    <w:p w14:paraId="3B1026CB" w14:textId="77777777" w:rsidR="009C65B4" w:rsidRDefault="009C65B4" w:rsidP="009C65B4">
      <w:pPr>
        <w:pStyle w:val="a3"/>
        <w:keepNext/>
        <w:ind w:firstLine="480"/>
        <w:jc w:val="center"/>
      </w:pPr>
      <w:r>
        <w:rPr>
          <w:noProof/>
        </w:rPr>
        <w:drawing>
          <wp:inline distT="0" distB="0" distL="0" distR="0" wp14:anchorId="397A608B" wp14:editId="26D68A97">
            <wp:extent cx="3482642" cy="944962"/>
            <wp:effectExtent l="0" t="0" r="381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D8FA" w14:textId="6F48BF11" w:rsidR="006731C3" w:rsidRDefault="009C65B4" w:rsidP="009C65B4">
      <w:pPr>
        <w:pStyle w:val="aff1"/>
        <w:spacing w:before="91" w:after="91"/>
      </w:pPr>
      <w:r>
        <w:rPr>
          <w:rFonts w:hint="eastAsia"/>
        </w:rPr>
        <w:t xml:space="preserve">图 </w:t>
      </w:r>
      <w:r w:rsidR="00C24936">
        <w:fldChar w:fldCharType="begin"/>
      </w:r>
      <w:r w:rsidR="00C24936">
        <w:instrText xml:space="preserve"> </w:instrText>
      </w:r>
      <w:r w:rsidR="00C24936">
        <w:rPr>
          <w:rFonts w:hint="eastAsia"/>
        </w:rPr>
        <w:instrText>STYLEREF 1 \s</w:instrText>
      </w:r>
      <w:r w:rsidR="00C24936">
        <w:instrText xml:space="preserve"> </w:instrText>
      </w:r>
      <w:r w:rsidR="00C24936">
        <w:fldChar w:fldCharType="separate"/>
      </w:r>
      <w:r w:rsidR="00F16AF2">
        <w:rPr>
          <w:noProof/>
        </w:rPr>
        <w:t>3</w:t>
      </w:r>
      <w:r w:rsidR="00C24936">
        <w:fldChar w:fldCharType="end"/>
      </w:r>
      <w:r w:rsidR="00C24936">
        <w:t>.</w:t>
      </w:r>
      <w:r w:rsidR="00C24936">
        <w:fldChar w:fldCharType="begin"/>
      </w:r>
      <w:r w:rsidR="00C24936">
        <w:instrText xml:space="preserve"> </w:instrText>
      </w:r>
      <w:r w:rsidR="00C24936">
        <w:rPr>
          <w:rFonts w:hint="eastAsia"/>
        </w:rPr>
        <w:instrText>SEQ 图 \* ARABIC \s 1</w:instrText>
      </w:r>
      <w:r w:rsidR="00C24936">
        <w:instrText xml:space="preserve"> </w:instrText>
      </w:r>
      <w:r w:rsidR="00C24936">
        <w:fldChar w:fldCharType="separate"/>
      </w:r>
      <w:r w:rsidR="00F16AF2">
        <w:rPr>
          <w:noProof/>
        </w:rPr>
        <w:t>2</w:t>
      </w:r>
      <w:r w:rsidR="00C24936">
        <w:fldChar w:fldCharType="end"/>
      </w:r>
      <w:r>
        <w:t xml:space="preserve"> </w:t>
      </w:r>
      <w:proofErr w:type="spellStart"/>
      <w:r>
        <w:rPr>
          <w:rFonts w:hint="eastAsia"/>
        </w:rPr>
        <w:t>mapList</w:t>
      </w:r>
      <w:proofErr w:type="spellEnd"/>
      <w:r>
        <w:rPr>
          <w:rFonts w:hint="eastAsia"/>
        </w:rPr>
        <w:t>函数的实现</w:t>
      </w:r>
    </w:p>
    <w:p w14:paraId="154105A5" w14:textId="4643AC57" w:rsidR="00D27955" w:rsidRDefault="006731C3" w:rsidP="00D27955">
      <w:pPr>
        <w:pStyle w:val="30"/>
        <w:spacing w:before="229" w:after="229"/>
      </w:pPr>
      <w:r w:rsidRPr="006731C3">
        <w:rPr>
          <w:rFonts w:hint="eastAsia"/>
        </w:rPr>
        <w:t>编写函数</w:t>
      </w:r>
      <w:proofErr w:type="spellStart"/>
      <w:r w:rsidRPr="006731C3">
        <w:rPr>
          <w:rFonts w:hint="eastAsia"/>
        </w:rPr>
        <w:t>mapList</w:t>
      </w:r>
      <w:proofErr w:type="spellEnd"/>
      <w:r w:rsidRPr="006731C3">
        <w:rPr>
          <w:rFonts w:hint="eastAsia"/>
        </w:rPr>
        <w:t>’，函数类型为</w:t>
      </w:r>
      <w:r w:rsidRPr="006731C3">
        <w:rPr>
          <w:rFonts w:hint="eastAsia"/>
        </w:rPr>
        <w:t>: (</w:t>
      </w:r>
      <w:r w:rsidRPr="006731C3">
        <w:rPr>
          <w:rFonts w:hint="eastAsia"/>
        </w:rPr>
        <w:t>‘</w:t>
      </w:r>
      <w:r w:rsidRPr="006731C3">
        <w:rPr>
          <w:rFonts w:hint="eastAsia"/>
        </w:rPr>
        <w:t xml:space="preserve">a -&gt; </w:t>
      </w:r>
      <w:r w:rsidRPr="006731C3">
        <w:rPr>
          <w:rFonts w:hint="eastAsia"/>
        </w:rPr>
        <w:t>‘</w:t>
      </w:r>
      <w:r w:rsidRPr="006731C3">
        <w:rPr>
          <w:rFonts w:hint="eastAsia"/>
        </w:rPr>
        <w:t>b) -&gt; (</w:t>
      </w:r>
      <w:r w:rsidRPr="006731C3">
        <w:rPr>
          <w:rFonts w:hint="eastAsia"/>
        </w:rPr>
        <w:t>‘</w:t>
      </w:r>
      <w:r w:rsidRPr="006731C3">
        <w:rPr>
          <w:rFonts w:hint="eastAsia"/>
        </w:rPr>
        <w:t xml:space="preserve">a list -&gt; </w:t>
      </w:r>
      <w:r w:rsidRPr="006731C3">
        <w:rPr>
          <w:rFonts w:hint="eastAsia"/>
        </w:rPr>
        <w:t>‘</w:t>
      </w:r>
      <w:r w:rsidRPr="006731C3">
        <w:rPr>
          <w:rFonts w:hint="eastAsia"/>
        </w:rPr>
        <w:t>b list)</w:t>
      </w:r>
      <w:r>
        <w:rPr>
          <w:rFonts w:hint="eastAsia"/>
        </w:rPr>
        <w:t>，</w:t>
      </w:r>
      <w:r w:rsidRPr="006731C3">
        <w:rPr>
          <w:rFonts w:hint="eastAsia"/>
        </w:rPr>
        <w:t>功能为实现整数集的数学变换</w:t>
      </w:r>
      <w:r w:rsidRPr="006731C3">
        <w:rPr>
          <w:rFonts w:hint="eastAsia"/>
        </w:rPr>
        <w:t>(</w:t>
      </w:r>
      <w:r w:rsidRPr="006731C3">
        <w:rPr>
          <w:rFonts w:hint="eastAsia"/>
        </w:rPr>
        <w:t>如翻倍、求平方或求阶乘</w:t>
      </w:r>
      <w:r w:rsidRPr="006731C3">
        <w:rPr>
          <w:rFonts w:hint="eastAsia"/>
        </w:rPr>
        <w:t>)</w:t>
      </w:r>
      <w:r>
        <w:rPr>
          <w:rFonts w:hint="eastAsia"/>
        </w:rPr>
        <w:t>；</w:t>
      </w:r>
      <w:r w:rsidRPr="006731C3">
        <w:rPr>
          <w:rFonts w:hint="eastAsia"/>
        </w:rPr>
        <w:t>比较函数</w:t>
      </w:r>
      <w:proofErr w:type="spellStart"/>
      <w:r w:rsidRPr="006731C3">
        <w:rPr>
          <w:rFonts w:hint="eastAsia"/>
        </w:rPr>
        <w:t>mapList</w:t>
      </w:r>
      <w:proofErr w:type="spellEnd"/>
      <w:r w:rsidRPr="006731C3">
        <w:rPr>
          <w:rFonts w:hint="eastAsia"/>
        </w:rPr>
        <w:t>’和</w:t>
      </w:r>
      <w:proofErr w:type="spellStart"/>
      <w:r w:rsidRPr="006731C3">
        <w:rPr>
          <w:rFonts w:hint="eastAsia"/>
        </w:rPr>
        <w:t>mapList</w:t>
      </w:r>
      <w:proofErr w:type="spellEnd"/>
      <w:r w:rsidRPr="006731C3">
        <w:rPr>
          <w:rFonts w:hint="eastAsia"/>
        </w:rPr>
        <w:t>，分析、体会它们有什么不同</w:t>
      </w:r>
    </w:p>
    <w:p w14:paraId="2D3752A1" w14:textId="5CBE3D68" w:rsidR="000C2513" w:rsidRPr="000C2513" w:rsidRDefault="00975D3A" w:rsidP="000C2513">
      <w:pPr>
        <w:pStyle w:val="a3"/>
        <w:ind w:firstLine="480"/>
        <w:rPr>
          <w:rFonts w:hint="eastAsia"/>
        </w:rPr>
      </w:pPr>
      <w:r>
        <w:rPr>
          <w:rFonts w:hint="eastAsia"/>
        </w:rPr>
        <w:t>根据题目可知</w:t>
      </w:r>
      <w:r w:rsidR="00696635">
        <w:rPr>
          <w:rFonts w:hint="eastAsia"/>
        </w:rPr>
        <w:t>，</w:t>
      </w:r>
      <w:proofErr w:type="spellStart"/>
      <w:r w:rsidR="00696635">
        <w:rPr>
          <w:rFonts w:hint="eastAsia"/>
        </w:rPr>
        <w:t>mapList</w:t>
      </w:r>
      <w:proofErr w:type="spellEnd"/>
      <w:r w:rsidR="00696635">
        <w:t>’</w:t>
      </w:r>
      <w:r w:rsidR="00C647D8">
        <w:rPr>
          <w:rFonts w:hint="eastAsia"/>
        </w:rPr>
        <w:t>是一个</w:t>
      </w:r>
      <w:r w:rsidR="00C11B85">
        <w:rPr>
          <w:rFonts w:hint="eastAsia"/>
        </w:rPr>
        <w:t>多态</w:t>
      </w:r>
      <w:r w:rsidR="00C647D8">
        <w:rPr>
          <w:rFonts w:hint="eastAsia"/>
        </w:rPr>
        <w:t>函数，其本身</w:t>
      </w:r>
      <w:r w:rsidR="005A0277">
        <w:rPr>
          <w:rFonts w:hint="eastAsia"/>
        </w:rPr>
        <w:t>计算</w:t>
      </w:r>
      <w:r w:rsidR="002B5C3F">
        <w:rPr>
          <w:rFonts w:hint="eastAsia"/>
        </w:rPr>
        <w:t>的</w:t>
      </w:r>
      <w:r w:rsidR="00C647D8">
        <w:rPr>
          <w:rFonts w:hint="eastAsia"/>
        </w:rPr>
        <w:t>结果就是一个函数</w:t>
      </w:r>
      <w:r w:rsidR="002B5C3F">
        <w:rPr>
          <w:rFonts w:hint="eastAsia"/>
        </w:rPr>
        <w:t>。对于</w:t>
      </w:r>
      <w:proofErr w:type="spellStart"/>
      <w:r w:rsidR="002B5C3F">
        <w:rPr>
          <w:rFonts w:hint="eastAsia"/>
        </w:rPr>
        <w:t>mapList</w:t>
      </w:r>
      <w:proofErr w:type="spellEnd"/>
      <w:r w:rsidR="002B5C3F">
        <w:t>’</w:t>
      </w:r>
      <w:r w:rsidR="002B5C3F">
        <w:rPr>
          <w:rFonts w:hint="eastAsia"/>
        </w:rPr>
        <w:t>，同样需要依次从串中取出元素做函数操作，并组成新串。</w:t>
      </w:r>
      <w:r w:rsidR="00E25C53">
        <w:rPr>
          <w:rFonts w:hint="eastAsia"/>
        </w:rPr>
        <w:t>函数实现如下图所示：</w:t>
      </w:r>
    </w:p>
    <w:p w14:paraId="0D496A6E" w14:textId="77777777" w:rsidR="000C2513" w:rsidRDefault="000C2513" w:rsidP="000C2513">
      <w:pPr>
        <w:keepNext/>
        <w:jc w:val="center"/>
      </w:pPr>
      <w:r>
        <w:rPr>
          <w:noProof/>
        </w:rPr>
        <w:drawing>
          <wp:inline distT="0" distB="0" distL="0" distR="0" wp14:anchorId="03021711" wp14:editId="023BAC0A">
            <wp:extent cx="3558848" cy="937341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08EF" w14:textId="2D7184F9" w:rsidR="000C2513" w:rsidRPr="000C2513" w:rsidRDefault="000C2513" w:rsidP="009F339F">
      <w:pPr>
        <w:pStyle w:val="aff1"/>
        <w:spacing w:before="91" w:after="91"/>
        <w:rPr>
          <w:rFonts w:hint="eastAsia"/>
        </w:rPr>
      </w:pPr>
      <w:r>
        <w:rPr>
          <w:rFonts w:hint="eastAsia"/>
        </w:rPr>
        <w:t xml:space="preserve">图 </w:t>
      </w:r>
      <w:r w:rsidR="00C24936">
        <w:fldChar w:fldCharType="begin"/>
      </w:r>
      <w:r w:rsidR="00C24936">
        <w:instrText xml:space="preserve"> </w:instrText>
      </w:r>
      <w:r w:rsidR="00C24936">
        <w:rPr>
          <w:rFonts w:hint="eastAsia"/>
        </w:rPr>
        <w:instrText>STYLEREF 1 \s</w:instrText>
      </w:r>
      <w:r w:rsidR="00C24936">
        <w:instrText xml:space="preserve"> </w:instrText>
      </w:r>
      <w:r w:rsidR="00C24936">
        <w:fldChar w:fldCharType="separate"/>
      </w:r>
      <w:r w:rsidR="00F16AF2">
        <w:rPr>
          <w:noProof/>
        </w:rPr>
        <w:t>3</w:t>
      </w:r>
      <w:r w:rsidR="00C24936">
        <w:fldChar w:fldCharType="end"/>
      </w:r>
      <w:r w:rsidR="00C24936">
        <w:t>.</w:t>
      </w:r>
      <w:r w:rsidR="00C24936">
        <w:fldChar w:fldCharType="begin"/>
      </w:r>
      <w:r w:rsidR="00C24936">
        <w:instrText xml:space="preserve"> </w:instrText>
      </w:r>
      <w:r w:rsidR="00C24936">
        <w:rPr>
          <w:rFonts w:hint="eastAsia"/>
        </w:rPr>
        <w:instrText>SEQ 图 \* ARABIC \s 1</w:instrText>
      </w:r>
      <w:r w:rsidR="00C24936">
        <w:instrText xml:space="preserve"> </w:instrText>
      </w:r>
      <w:r w:rsidR="00C24936">
        <w:fldChar w:fldCharType="separate"/>
      </w:r>
      <w:r w:rsidR="00F16AF2">
        <w:rPr>
          <w:noProof/>
        </w:rPr>
        <w:t>3</w:t>
      </w:r>
      <w:r w:rsidR="00C24936">
        <w:fldChar w:fldCharType="end"/>
      </w:r>
      <w:r>
        <w:t xml:space="preserve"> </w:t>
      </w:r>
      <w:proofErr w:type="spellStart"/>
      <w:r>
        <w:rPr>
          <w:rFonts w:hint="eastAsia"/>
        </w:rPr>
        <w:t>mapList</w:t>
      </w:r>
      <w:proofErr w:type="spellEnd"/>
      <w:r>
        <w:t>’</w:t>
      </w:r>
      <w:r>
        <w:rPr>
          <w:rFonts w:hint="eastAsia"/>
        </w:rPr>
        <w:t>函数的实现</w:t>
      </w:r>
    </w:p>
    <w:p w14:paraId="61953911" w14:textId="431AB38A" w:rsidR="003566F1" w:rsidRDefault="003566F1" w:rsidP="003566F1">
      <w:pPr>
        <w:pStyle w:val="30"/>
        <w:spacing w:before="229" w:after="229"/>
      </w:pPr>
      <w:r w:rsidRPr="003566F1">
        <w:rPr>
          <w:rFonts w:hint="eastAsia"/>
        </w:rPr>
        <w:t>编写函数</w:t>
      </w:r>
      <w:proofErr w:type="spellStart"/>
      <w:r w:rsidRPr="003566F1">
        <w:rPr>
          <w:rFonts w:hint="eastAsia"/>
        </w:rPr>
        <w:t>findOdd</w:t>
      </w:r>
      <w:proofErr w:type="spellEnd"/>
      <w:r w:rsidRPr="003566F1">
        <w:rPr>
          <w:rFonts w:hint="eastAsia"/>
        </w:rPr>
        <w:t>，要求：函数类型为</w:t>
      </w:r>
      <w:r w:rsidRPr="003566F1">
        <w:rPr>
          <w:rFonts w:hint="eastAsia"/>
        </w:rPr>
        <w:t>: int list -&gt; int option</w:t>
      </w:r>
      <w:r w:rsidRPr="003566F1">
        <w:rPr>
          <w:rFonts w:hint="eastAsia"/>
        </w:rPr>
        <w:t>；功能为：如果</w:t>
      </w:r>
      <w:r w:rsidRPr="003566F1">
        <w:rPr>
          <w:rFonts w:hint="eastAsia"/>
        </w:rPr>
        <w:t>x</w:t>
      </w:r>
      <w:r w:rsidRPr="003566F1">
        <w:rPr>
          <w:rFonts w:hint="eastAsia"/>
        </w:rPr>
        <w:t>为</w:t>
      </w:r>
      <w:r w:rsidRPr="003566F1">
        <w:rPr>
          <w:rFonts w:hint="eastAsia"/>
        </w:rPr>
        <w:t>L</w:t>
      </w:r>
      <w:r w:rsidRPr="003566F1">
        <w:rPr>
          <w:rFonts w:hint="eastAsia"/>
        </w:rPr>
        <w:t>中的第一个奇数，则返回</w:t>
      </w:r>
      <w:r w:rsidRPr="003566F1">
        <w:rPr>
          <w:rFonts w:hint="eastAsia"/>
        </w:rPr>
        <w:t>SOME x</w:t>
      </w:r>
      <w:r w:rsidRPr="003566F1">
        <w:rPr>
          <w:rFonts w:hint="eastAsia"/>
        </w:rPr>
        <w:t>；否则返回</w:t>
      </w:r>
      <w:r w:rsidRPr="003566F1">
        <w:rPr>
          <w:rFonts w:hint="eastAsia"/>
        </w:rPr>
        <w:t>NONE</w:t>
      </w:r>
    </w:p>
    <w:p w14:paraId="72667CE9" w14:textId="323E75B3" w:rsidR="009F339F" w:rsidRPr="009F339F" w:rsidRDefault="009F339F" w:rsidP="009F339F">
      <w:pPr>
        <w:pStyle w:val="a3"/>
        <w:ind w:firstLine="480"/>
        <w:rPr>
          <w:rFonts w:hint="eastAsia"/>
        </w:rPr>
      </w:pPr>
      <w:r>
        <w:rPr>
          <w:rFonts w:hint="eastAsia"/>
        </w:rPr>
        <w:t>根据题目要求，依次取出串中首元素进行判断是否为基数，若是返回</w:t>
      </w:r>
      <w:r>
        <w:rPr>
          <w:rFonts w:hint="eastAsia"/>
        </w:rPr>
        <w:t>S</w:t>
      </w:r>
      <w:r>
        <w:t xml:space="preserve">OME </w:t>
      </w:r>
      <w:r>
        <w:rPr>
          <w:rFonts w:hint="eastAsia"/>
        </w:rPr>
        <w:t>x</w:t>
      </w:r>
      <w:r>
        <w:rPr>
          <w:rFonts w:hint="eastAsia"/>
        </w:rPr>
        <w:t>，否则递归检查下一个元素，直至串被取空，返回</w:t>
      </w:r>
      <w:r>
        <w:rPr>
          <w:rFonts w:hint="eastAsia"/>
        </w:rPr>
        <w:t>N</w:t>
      </w:r>
      <w:r>
        <w:t>ONE</w:t>
      </w:r>
      <w:r>
        <w:rPr>
          <w:rFonts w:hint="eastAsia"/>
        </w:rPr>
        <w:t>。具体实现如下图所示。</w:t>
      </w:r>
    </w:p>
    <w:p w14:paraId="3FD91CB4" w14:textId="77777777" w:rsidR="005649BB" w:rsidRDefault="005649BB" w:rsidP="003B162C">
      <w:pPr>
        <w:pStyle w:val="a3"/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6214DB13" wp14:editId="43BA16AE">
            <wp:extent cx="4581427" cy="2113456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86762" cy="211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66B9" w14:textId="41943C96" w:rsidR="005649BB" w:rsidRPr="005649BB" w:rsidRDefault="005649BB" w:rsidP="005649BB">
      <w:pPr>
        <w:pStyle w:val="aff1"/>
        <w:spacing w:before="91" w:after="91"/>
        <w:rPr>
          <w:rFonts w:hint="eastAsia"/>
        </w:rPr>
      </w:pPr>
      <w:r>
        <w:rPr>
          <w:rFonts w:hint="eastAsia"/>
        </w:rPr>
        <w:t xml:space="preserve">图 </w:t>
      </w:r>
      <w:r w:rsidR="00C24936">
        <w:fldChar w:fldCharType="begin"/>
      </w:r>
      <w:r w:rsidR="00C24936">
        <w:instrText xml:space="preserve"> </w:instrText>
      </w:r>
      <w:r w:rsidR="00C24936">
        <w:rPr>
          <w:rFonts w:hint="eastAsia"/>
        </w:rPr>
        <w:instrText>STYLEREF 1 \s</w:instrText>
      </w:r>
      <w:r w:rsidR="00C24936">
        <w:instrText xml:space="preserve"> </w:instrText>
      </w:r>
      <w:r w:rsidR="00C24936">
        <w:fldChar w:fldCharType="separate"/>
      </w:r>
      <w:r w:rsidR="00F16AF2">
        <w:rPr>
          <w:noProof/>
        </w:rPr>
        <w:t>3</w:t>
      </w:r>
      <w:r w:rsidR="00C24936">
        <w:fldChar w:fldCharType="end"/>
      </w:r>
      <w:r w:rsidR="00C24936">
        <w:t>.</w:t>
      </w:r>
      <w:r w:rsidR="00C24936">
        <w:fldChar w:fldCharType="begin"/>
      </w:r>
      <w:r w:rsidR="00C24936">
        <w:instrText xml:space="preserve"> </w:instrText>
      </w:r>
      <w:r w:rsidR="00C24936">
        <w:rPr>
          <w:rFonts w:hint="eastAsia"/>
        </w:rPr>
        <w:instrText>SEQ 图 \* ARABIC \s 1</w:instrText>
      </w:r>
      <w:r w:rsidR="00C24936">
        <w:instrText xml:space="preserve"> </w:instrText>
      </w:r>
      <w:r w:rsidR="00C24936">
        <w:fldChar w:fldCharType="separate"/>
      </w:r>
      <w:r w:rsidR="00F16AF2">
        <w:rPr>
          <w:noProof/>
        </w:rPr>
        <w:t>4</w:t>
      </w:r>
      <w:r w:rsidR="00C24936">
        <w:fldChar w:fldCharType="end"/>
      </w:r>
      <w:r>
        <w:t xml:space="preserve"> </w:t>
      </w:r>
      <w:proofErr w:type="spellStart"/>
      <w:r>
        <w:rPr>
          <w:rFonts w:hint="eastAsia"/>
        </w:rPr>
        <w:t>findOdd</w:t>
      </w:r>
      <w:proofErr w:type="spellEnd"/>
      <w:r>
        <w:rPr>
          <w:rFonts w:hint="eastAsia"/>
        </w:rPr>
        <w:t>函数的实现</w:t>
      </w:r>
    </w:p>
    <w:p w14:paraId="0C16CD0C" w14:textId="5504DFF6" w:rsidR="00B66ABE" w:rsidRDefault="00B66ABE" w:rsidP="00B66ABE">
      <w:pPr>
        <w:pStyle w:val="30"/>
        <w:spacing w:before="229" w:after="229"/>
      </w:pPr>
      <w:r w:rsidRPr="00B66ABE">
        <w:rPr>
          <w:rFonts w:hint="eastAsia"/>
        </w:rPr>
        <w:t>编写函数</w:t>
      </w:r>
      <w:proofErr w:type="spellStart"/>
      <w:r w:rsidRPr="00B66ABE">
        <w:t>subsetSumOption</w:t>
      </w:r>
      <w:proofErr w:type="spellEnd"/>
      <w:r w:rsidRPr="00B66ABE">
        <w:t>: int list * int -&gt; int list option</w:t>
      </w:r>
      <w:r w:rsidRPr="00B66ABE">
        <w:rPr>
          <w:rFonts w:hint="eastAsia"/>
        </w:rPr>
        <w:t>，要求：对函数</w:t>
      </w:r>
      <w:proofErr w:type="spellStart"/>
      <w:r w:rsidRPr="00B66ABE">
        <w:t>subsetSumOption</w:t>
      </w:r>
      <w:proofErr w:type="spellEnd"/>
      <w:r w:rsidRPr="00B66ABE">
        <w:t>(L, s)</w:t>
      </w:r>
      <w:r w:rsidRPr="00B66ABE">
        <w:rPr>
          <w:rFonts w:hint="eastAsia"/>
        </w:rPr>
        <w:t>：如果</w:t>
      </w:r>
      <w:r w:rsidRPr="00B66ABE">
        <w:t>L</w:t>
      </w:r>
      <w:r w:rsidRPr="00B66ABE">
        <w:rPr>
          <w:rFonts w:hint="eastAsia"/>
        </w:rPr>
        <w:t>中存在子集</w:t>
      </w:r>
      <w:r w:rsidRPr="00B66ABE">
        <w:t>L’</w:t>
      </w:r>
      <w:r w:rsidRPr="00B66ABE">
        <w:rPr>
          <w:rFonts w:hint="eastAsia"/>
        </w:rPr>
        <w:t>，满足其中所有元素之和为</w:t>
      </w:r>
      <w:r w:rsidRPr="00B66ABE">
        <w:t>s</w:t>
      </w:r>
      <w:r w:rsidRPr="00B66ABE">
        <w:rPr>
          <w:rFonts w:hint="eastAsia"/>
        </w:rPr>
        <w:t>，则结果为</w:t>
      </w:r>
      <w:r w:rsidRPr="00B66ABE">
        <w:t>SOME L’</w:t>
      </w:r>
      <w:r w:rsidRPr="00B66ABE">
        <w:rPr>
          <w:rFonts w:hint="eastAsia"/>
        </w:rPr>
        <w:t>；否则结果为</w:t>
      </w:r>
      <w:r w:rsidRPr="00B66ABE">
        <w:t>NONE</w:t>
      </w:r>
    </w:p>
    <w:p w14:paraId="6553E98D" w14:textId="6339BFF1" w:rsidR="007E77C9" w:rsidRPr="007E77C9" w:rsidRDefault="007E77C9" w:rsidP="007E77C9">
      <w:pPr>
        <w:pStyle w:val="a3"/>
        <w:ind w:firstLine="480"/>
        <w:rPr>
          <w:rFonts w:hint="eastAsia"/>
        </w:rPr>
      </w:pPr>
      <w:r>
        <w:rPr>
          <w:rFonts w:hint="eastAsia"/>
        </w:rPr>
        <w:t>对于传入的串</w:t>
      </w:r>
      <w:r>
        <w:rPr>
          <w:rFonts w:hint="eastAsia"/>
        </w:rPr>
        <w:t>L</w:t>
      </w:r>
      <w:r>
        <w:rPr>
          <w:rFonts w:hint="eastAsia"/>
        </w:rPr>
        <w:t>，首先使用</w:t>
      </w:r>
      <w:r>
        <w:rPr>
          <w:rFonts w:hint="eastAsia"/>
        </w:rPr>
        <w:t>subset</w:t>
      </w:r>
      <w:r>
        <w:rPr>
          <w:rFonts w:hint="eastAsia"/>
        </w:rPr>
        <w:t>函数，得到类型为</w:t>
      </w:r>
      <w:r>
        <w:rPr>
          <w:rFonts w:hint="eastAsia"/>
        </w:rPr>
        <w:t>int</w:t>
      </w:r>
      <w:r>
        <w:t xml:space="preserve"> </w:t>
      </w:r>
      <w:r>
        <w:rPr>
          <w:rFonts w:hint="eastAsia"/>
        </w:rPr>
        <w:t xml:space="preserve">list </w:t>
      </w:r>
      <w:proofErr w:type="spellStart"/>
      <w:r>
        <w:rPr>
          <w:rFonts w:hint="eastAsia"/>
        </w:rPr>
        <w:t>list</w:t>
      </w:r>
      <w:proofErr w:type="spellEnd"/>
      <w:r>
        <w:rPr>
          <w:rFonts w:hint="eastAsia"/>
        </w:rPr>
        <w:t>的</w:t>
      </w:r>
      <w:r w:rsidR="00AE3D06">
        <w:rPr>
          <w:rFonts w:hint="eastAsia"/>
        </w:rPr>
        <w:t>子串集合。</w:t>
      </w:r>
      <w:r w:rsidR="00835214">
        <w:rPr>
          <w:rFonts w:hint="eastAsia"/>
        </w:rPr>
        <w:t>对该集合，每次取出一个子集</w:t>
      </w:r>
      <w:r w:rsidR="00835214">
        <w:rPr>
          <w:rFonts w:hint="eastAsia"/>
        </w:rPr>
        <w:t>L</w:t>
      </w:r>
      <w:r w:rsidR="00835214">
        <w:t>’</w:t>
      </w:r>
      <w:r w:rsidR="00835214">
        <w:rPr>
          <w:rFonts w:hint="eastAsia"/>
        </w:rPr>
        <w:t>，计算子集元素之和，与参数</w:t>
      </w:r>
      <w:r w:rsidR="00835214">
        <w:rPr>
          <w:rFonts w:hint="eastAsia"/>
        </w:rPr>
        <w:t>2</w:t>
      </w:r>
      <w:r w:rsidR="00835214">
        <w:rPr>
          <w:rFonts w:hint="eastAsia"/>
        </w:rPr>
        <w:t>进行大小比较，若相同则返回</w:t>
      </w:r>
      <w:r w:rsidR="00835214">
        <w:rPr>
          <w:rFonts w:hint="eastAsia"/>
        </w:rPr>
        <w:t>S</w:t>
      </w:r>
      <w:r w:rsidR="00835214">
        <w:t>OME L’</w:t>
      </w:r>
      <w:r w:rsidR="00835214">
        <w:rPr>
          <w:rFonts w:hint="eastAsia"/>
        </w:rPr>
        <w:t>，若不同则递归比较下一个子集，直至没有子集剩余，返回</w:t>
      </w:r>
      <w:r w:rsidR="00835214">
        <w:rPr>
          <w:rFonts w:hint="eastAsia"/>
        </w:rPr>
        <w:t>N</w:t>
      </w:r>
      <w:r w:rsidR="00835214">
        <w:t>ONE</w:t>
      </w:r>
      <w:r w:rsidR="00835214">
        <w:rPr>
          <w:rFonts w:hint="eastAsia"/>
        </w:rPr>
        <w:t>。</w:t>
      </w:r>
      <w:r w:rsidR="00682F67">
        <w:rPr>
          <w:rFonts w:hint="eastAsia"/>
        </w:rPr>
        <w:t>具体实现如下图：</w:t>
      </w:r>
    </w:p>
    <w:p w14:paraId="3492CC24" w14:textId="77777777" w:rsidR="00897AD6" w:rsidRDefault="00897AD6" w:rsidP="003B162C">
      <w:pPr>
        <w:pStyle w:val="a3"/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5D351384" wp14:editId="583AA3FD">
            <wp:extent cx="4770533" cy="5235394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52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B641E" w14:textId="1DD5EF22" w:rsidR="00191AEA" w:rsidRPr="00191AEA" w:rsidRDefault="00897AD6" w:rsidP="00897AD6">
      <w:pPr>
        <w:pStyle w:val="aff1"/>
        <w:spacing w:before="91" w:after="91"/>
        <w:rPr>
          <w:rFonts w:hint="eastAsia"/>
        </w:rPr>
      </w:pPr>
      <w:r>
        <w:rPr>
          <w:rFonts w:hint="eastAsia"/>
        </w:rPr>
        <w:t xml:space="preserve">图 </w:t>
      </w:r>
      <w:r w:rsidR="00C24936">
        <w:fldChar w:fldCharType="begin"/>
      </w:r>
      <w:r w:rsidR="00C24936">
        <w:instrText xml:space="preserve"> </w:instrText>
      </w:r>
      <w:r w:rsidR="00C24936">
        <w:rPr>
          <w:rFonts w:hint="eastAsia"/>
        </w:rPr>
        <w:instrText>STYLEREF 1 \s</w:instrText>
      </w:r>
      <w:r w:rsidR="00C24936">
        <w:instrText xml:space="preserve"> </w:instrText>
      </w:r>
      <w:r w:rsidR="00C24936">
        <w:fldChar w:fldCharType="separate"/>
      </w:r>
      <w:r w:rsidR="00F16AF2">
        <w:rPr>
          <w:noProof/>
        </w:rPr>
        <w:t>3</w:t>
      </w:r>
      <w:r w:rsidR="00C24936">
        <w:fldChar w:fldCharType="end"/>
      </w:r>
      <w:r w:rsidR="00C24936">
        <w:t>.</w:t>
      </w:r>
      <w:r w:rsidR="00C24936">
        <w:fldChar w:fldCharType="begin"/>
      </w:r>
      <w:r w:rsidR="00C24936">
        <w:instrText xml:space="preserve"> </w:instrText>
      </w:r>
      <w:r w:rsidR="00C24936">
        <w:rPr>
          <w:rFonts w:hint="eastAsia"/>
        </w:rPr>
        <w:instrText>SEQ 图 \* ARABIC \s 1</w:instrText>
      </w:r>
      <w:r w:rsidR="00C24936">
        <w:instrText xml:space="preserve"> </w:instrText>
      </w:r>
      <w:r w:rsidR="00C24936">
        <w:fldChar w:fldCharType="separate"/>
      </w:r>
      <w:r w:rsidR="00F16AF2">
        <w:rPr>
          <w:noProof/>
        </w:rPr>
        <w:t>5</w:t>
      </w:r>
      <w:r w:rsidR="00C24936">
        <w:fldChar w:fldCharType="end"/>
      </w:r>
      <w:r>
        <w:t xml:space="preserve"> </w:t>
      </w:r>
      <w:proofErr w:type="spellStart"/>
      <w:r>
        <w:rPr>
          <w:rFonts w:hint="eastAsia"/>
        </w:rPr>
        <w:t>subsetSumOption</w:t>
      </w:r>
      <w:proofErr w:type="spellEnd"/>
      <w:r>
        <w:rPr>
          <w:rFonts w:hint="eastAsia"/>
        </w:rPr>
        <w:t>函数的实现</w:t>
      </w:r>
    </w:p>
    <w:p w14:paraId="69C10EFA" w14:textId="58235031" w:rsidR="00B66ABE" w:rsidRDefault="003A5B35" w:rsidP="003A5B35">
      <w:pPr>
        <w:pStyle w:val="30"/>
        <w:spacing w:before="229" w:after="229"/>
      </w:pPr>
      <w:r w:rsidRPr="003A5B35">
        <w:rPr>
          <w:rFonts w:hint="eastAsia"/>
        </w:rPr>
        <w:t>编写函数：</w:t>
      </w:r>
      <w:r w:rsidRPr="003A5B35">
        <w:t>exists: (‘a -&gt; bool) -&gt; ‘a list -&gt; bool</w:t>
      </w:r>
      <w:r>
        <w:rPr>
          <w:rFonts w:hint="eastAsia"/>
        </w:rPr>
        <w:t>；</w:t>
      </w:r>
      <w:proofErr w:type="spellStart"/>
      <w:r w:rsidRPr="003A5B35">
        <w:t>forall</w:t>
      </w:r>
      <w:proofErr w:type="spellEnd"/>
      <w:r w:rsidRPr="003A5B35">
        <w:t>: (‘a -&gt; bool) -&gt; ‘a list -&gt; bool</w:t>
      </w:r>
      <w:r>
        <w:rPr>
          <w:rFonts w:hint="eastAsia"/>
        </w:rPr>
        <w:t>，</w:t>
      </w:r>
      <w:r w:rsidRPr="003A5B35">
        <w:rPr>
          <w:rFonts w:hint="eastAsia"/>
        </w:rPr>
        <w:t>对函数</w:t>
      </w:r>
      <w:r w:rsidRPr="003A5B35">
        <w:t xml:space="preserve">p: t -&gt; bool, </w:t>
      </w:r>
      <w:r w:rsidRPr="003A5B35">
        <w:rPr>
          <w:rFonts w:hint="eastAsia"/>
        </w:rPr>
        <w:t>整数集</w:t>
      </w:r>
      <w:r w:rsidRPr="003A5B35">
        <w:t>L: t list,</w:t>
      </w:r>
      <w:r w:rsidRPr="003A5B35">
        <w:rPr>
          <w:rFonts w:hint="eastAsia"/>
        </w:rPr>
        <w:t>有：</w:t>
      </w:r>
      <w:r w:rsidRPr="003A5B35">
        <w:t>exist p L =&gt;* true if there is an x in L such that p x=true</w:t>
      </w:r>
      <w:r>
        <w:rPr>
          <w:rFonts w:hint="eastAsia"/>
        </w:rPr>
        <w:t>；</w:t>
      </w:r>
      <w:r w:rsidRPr="003A5B35">
        <w:t>exits p L =&gt;* false otherwise</w:t>
      </w:r>
      <w:r>
        <w:rPr>
          <w:rFonts w:hint="eastAsia"/>
        </w:rPr>
        <w:t>；</w:t>
      </w:r>
      <w:r w:rsidRPr="003A5B35">
        <w:t xml:space="preserve"> </w:t>
      </w:r>
      <w:proofErr w:type="spellStart"/>
      <w:r w:rsidRPr="003A5B35">
        <w:t>forall</w:t>
      </w:r>
      <w:proofErr w:type="spellEnd"/>
      <w:r w:rsidRPr="003A5B35">
        <w:t xml:space="preserve"> p L =&gt;* true if p x = true for every item x in L</w:t>
      </w:r>
      <w:r>
        <w:rPr>
          <w:rFonts w:hint="eastAsia"/>
        </w:rPr>
        <w:t>；</w:t>
      </w:r>
      <w:proofErr w:type="spellStart"/>
      <w:r w:rsidRPr="003A5B35">
        <w:t>forall</w:t>
      </w:r>
      <w:proofErr w:type="spellEnd"/>
      <w:r w:rsidRPr="003A5B35">
        <w:t xml:space="preserve"> p L =&gt;* false otherwise</w:t>
      </w:r>
    </w:p>
    <w:p w14:paraId="5DC83BF2" w14:textId="065C640F" w:rsidR="003B162C" w:rsidRDefault="001667F8" w:rsidP="003B162C">
      <w:pPr>
        <w:pStyle w:val="a3"/>
        <w:ind w:firstLine="480"/>
      </w:pPr>
      <w:r>
        <w:rPr>
          <w:rFonts w:hint="eastAsia"/>
        </w:rPr>
        <w:t>对于</w:t>
      </w:r>
      <w:r>
        <w:rPr>
          <w:rFonts w:hint="eastAsia"/>
        </w:rPr>
        <w:t>exists</w:t>
      </w:r>
      <w:r>
        <w:rPr>
          <w:rFonts w:hint="eastAsia"/>
        </w:rPr>
        <w:t>函数，</w:t>
      </w:r>
      <w:r w:rsidR="00734EE7">
        <w:rPr>
          <w:rFonts w:hint="eastAsia"/>
        </w:rPr>
        <w:t>每次从</w:t>
      </w:r>
      <w:r w:rsidR="00734EE7">
        <w:rPr>
          <w:rFonts w:hint="eastAsia"/>
        </w:rPr>
        <w:t>list</w:t>
      </w:r>
      <w:r w:rsidR="00734EE7">
        <w:rPr>
          <w:rFonts w:hint="eastAsia"/>
        </w:rPr>
        <w:t>中取出首元素比较是否满足要求，若满足则返回</w:t>
      </w:r>
      <w:r w:rsidR="00734EE7">
        <w:rPr>
          <w:rFonts w:hint="eastAsia"/>
        </w:rPr>
        <w:t>true</w:t>
      </w:r>
      <w:r w:rsidR="00734EE7">
        <w:rPr>
          <w:rFonts w:hint="eastAsia"/>
        </w:rPr>
        <w:t>，否则递归检查下一个首元素，直至</w:t>
      </w:r>
      <w:r w:rsidR="00734EE7">
        <w:rPr>
          <w:rFonts w:hint="eastAsia"/>
        </w:rPr>
        <w:t>list</w:t>
      </w:r>
      <w:r w:rsidR="00734EE7">
        <w:rPr>
          <w:rFonts w:hint="eastAsia"/>
        </w:rPr>
        <w:t>为空，返回</w:t>
      </w:r>
      <w:r w:rsidR="00734EE7">
        <w:rPr>
          <w:rFonts w:hint="eastAsia"/>
        </w:rPr>
        <w:t>false</w:t>
      </w:r>
      <w:r w:rsidR="00734EE7">
        <w:rPr>
          <w:rFonts w:hint="eastAsia"/>
        </w:rPr>
        <w:t>。</w:t>
      </w:r>
    </w:p>
    <w:p w14:paraId="246F9629" w14:textId="1C8C637E" w:rsidR="00734EE7" w:rsidRDefault="00734EE7" w:rsidP="003B162C">
      <w:pPr>
        <w:pStyle w:val="a3"/>
        <w:ind w:firstLine="480"/>
        <w:rPr>
          <w:rFonts w:hint="eastAsia"/>
        </w:rPr>
      </w:pPr>
      <w:r>
        <w:rPr>
          <w:rFonts w:hint="eastAsia"/>
        </w:rPr>
        <w:t>对于</w:t>
      </w:r>
      <w:proofErr w:type="spellStart"/>
      <w:r>
        <w:rPr>
          <w:rFonts w:hint="eastAsia"/>
        </w:rPr>
        <w:t>forall</w:t>
      </w:r>
      <w:proofErr w:type="spellEnd"/>
      <w:r>
        <w:rPr>
          <w:rFonts w:hint="eastAsia"/>
        </w:rPr>
        <w:t>函数，每次从</w:t>
      </w:r>
      <w:r>
        <w:rPr>
          <w:rFonts w:hint="eastAsia"/>
        </w:rPr>
        <w:t>list</w:t>
      </w:r>
      <w:r>
        <w:rPr>
          <w:rFonts w:hint="eastAsia"/>
        </w:rPr>
        <w:t>中取出首元素比较是否满足要求，若不满足则直接返回</w:t>
      </w:r>
      <w:r>
        <w:rPr>
          <w:rFonts w:hint="eastAsia"/>
        </w:rPr>
        <w:t>false</w:t>
      </w:r>
      <w:r>
        <w:rPr>
          <w:rFonts w:hint="eastAsia"/>
        </w:rPr>
        <w:t>，否则递归检查下一个首元素</w:t>
      </w:r>
      <w:r w:rsidR="00364645">
        <w:rPr>
          <w:rFonts w:hint="eastAsia"/>
        </w:rPr>
        <w:t>，直到</w:t>
      </w:r>
      <w:r w:rsidR="00364645">
        <w:rPr>
          <w:rFonts w:hint="eastAsia"/>
        </w:rPr>
        <w:t>list</w:t>
      </w:r>
      <w:r w:rsidR="00364645">
        <w:rPr>
          <w:rFonts w:hint="eastAsia"/>
        </w:rPr>
        <w:t>为空，返回</w:t>
      </w:r>
      <w:r w:rsidR="00364645">
        <w:rPr>
          <w:rFonts w:hint="eastAsia"/>
        </w:rPr>
        <w:t>true</w:t>
      </w:r>
      <w:r w:rsidR="00364645">
        <w:rPr>
          <w:rFonts w:hint="eastAsia"/>
        </w:rPr>
        <w:t>。</w:t>
      </w:r>
      <w:r w:rsidR="00D86376">
        <w:rPr>
          <w:rFonts w:hint="eastAsia"/>
        </w:rPr>
        <w:t>两个函数的具体实现如下图：</w:t>
      </w:r>
    </w:p>
    <w:p w14:paraId="1E48114C" w14:textId="77777777" w:rsidR="00C24936" w:rsidRDefault="00C24936" w:rsidP="00C24936">
      <w:pPr>
        <w:pStyle w:val="a3"/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1BBE3537" wp14:editId="6B0C4B2E">
            <wp:extent cx="4602879" cy="3101609"/>
            <wp:effectExtent l="0" t="0" r="762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C604" w14:textId="3EC54604" w:rsidR="00C24936" w:rsidRPr="003B162C" w:rsidRDefault="00C24936" w:rsidP="00C24936">
      <w:pPr>
        <w:pStyle w:val="aff1"/>
        <w:spacing w:before="91" w:after="91"/>
        <w:rPr>
          <w:rFonts w:hint="eastAsia"/>
        </w:rPr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F16AF2"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 \s 1</w:instrText>
      </w:r>
      <w:r>
        <w:instrText xml:space="preserve"> </w:instrText>
      </w:r>
      <w:r>
        <w:fldChar w:fldCharType="separate"/>
      </w:r>
      <w:r w:rsidR="00F16AF2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exists函数和</w:t>
      </w:r>
      <w:proofErr w:type="spellStart"/>
      <w:r>
        <w:rPr>
          <w:rFonts w:hint="eastAsia"/>
        </w:rPr>
        <w:t>forall</w:t>
      </w:r>
      <w:proofErr w:type="spellEnd"/>
      <w:r>
        <w:rPr>
          <w:rFonts w:hint="eastAsia"/>
        </w:rPr>
        <w:t>函数的实现</w:t>
      </w:r>
    </w:p>
    <w:p w14:paraId="4608FF96" w14:textId="08FB9EF9" w:rsidR="003A5B35" w:rsidRDefault="00BE50B5" w:rsidP="00BE50B5">
      <w:pPr>
        <w:pStyle w:val="30"/>
        <w:spacing w:before="229" w:after="229"/>
      </w:pPr>
      <w:r w:rsidRPr="00BE50B5">
        <w:rPr>
          <w:rFonts w:hint="eastAsia"/>
        </w:rPr>
        <w:t>编写函数：</w:t>
      </w:r>
      <w:proofErr w:type="spellStart"/>
      <w:r w:rsidRPr="00BE50B5">
        <w:t>treeFilter</w:t>
      </w:r>
      <w:proofErr w:type="spellEnd"/>
      <w:r w:rsidRPr="00BE50B5">
        <w:t>: (‘a -&gt; bool) -&gt; ‘a tree -&gt; ‘a option tree</w:t>
      </w:r>
      <w:r>
        <w:rPr>
          <w:rFonts w:hint="eastAsia"/>
        </w:rPr>
        <w:t>，</w:t>
      </w:r>
      <w:r w:rsidRPr="00BE50B5">
        <w:rPr>
          <w:rFonts w:hint="eastAsia"/>
        </w:rPr>
        <w:t>将树中满足条件</w:t>
      </w:r>
      <w:r w:rsidRPr="00BE50B5">
        <w:t>P</w:t>
      </w:r>
      <w:r w:rsidRPr="00BE50B5">
        <w:rPr>
          <w:rFonts w:hint="eastAsia"/>
        </w:rPr>
        <w:t>（</w:t>
      </w:r>
      <w:r w:rsidRPr="00BE50B5">
        <w:t xml:space="preserve"> ‘a -&gt; bool </w:t>
      </w:r>
      <w:r w:rsidRPr="00BE50B5">
        <w:rPr>
          <w:rFonts w:hint="eastAsia"/>
        </w:rPr>
        <w:t>）的节点封装成</w:t>
      </w:r>
      <w:r w:rsidRPr="00BE50B5">
        <w:t>option</w:t>
      </w:r>
      <w:r w:rsidRPr="00BE50B5">
        <w:rPr>
          <w:rFonts w:hint="eastAsia"/>
        </w:rPr>
        <w:t>类型保留，否则替换成</w:t>
      </w:r>
      <w:r w:rsidRPr="00BE50B5">
        <w:t>NONE</w:t>
      </w:r>
    </w:p>
    <w:p w14:paraId="380E62BE" w14:textId="075A3E7C" w:rsidR="00C24936" w:rsidRDefault="00CD253D" w:rsidP="00C24936">
      <w:pPr>
        <w:pStyle w:val="a3"/>
        <w:ind w:firstLine="480"/>
        <w:rPr>
          <w:rFonts w:hint="eastAsia"/>
        </w:rPr>
      </w:pPr>
      <w:r>
        <w:rPr>
          <w:rFonts w:hint="eastAsia"/>
        </w:rPr>
        <w:t>对传入的节点，若为空，则仍然得到空，若非空，则比较根节点</w:t>
      </w:r>
      <w:r>
        <w:rPr>
          <w:rFonts w:hint="eastAsia"/>
        </w:rPr>
        <w:t>x</w:t>
      </w:r>
      <w:r>
        <w:rPr>
          <w:rFonts w:hint="eastAsia"/>
        </w:rPr>
        <w:t>是否满足函数</w:t>
      </w:r>
      <w:r>
        <w:rPr>
          <w:rFonts w:hint="eastAsia"/>
        </w:rPr>
        <w:t>f</w:t>
      </w:r>
      <w:r>
        <w:rPr>
          <w:rFonts w:hint="eastAsia"/>
        </w:rPr>
        <w:t>，若满足则将该节点的根节点修改为</w:t>
      </w:r>
      <w:r>
        <w:rPr>
          <w:rFonts w:hint="eastAsia"/>
        </w:rPr>
        <w:t>S</w:t>
      </w:r>
      <w:r>
        <w:t xml:space="preserve">OME </w:t>
      </w:r>
      <w:r>
        <w:rPr>
          <w:rFonts w:hint="eastAsia"/>
        </w:rPr>
        <w:t>x</w:t>
      </w:r>
      <w:r>
        <w:rPr>
          <w:rFonts w:hint="eastAsia"/>
        </w:rPr>
        <w:t>，否则修改为</w:t>
      </w:r>
      <w:r>
        <w:rPr>
          <w:rFonts w:hint="eastAsia"/>
        </w:rPr>
        <w:t>N</w:t>
      </w:r>
      <w:r>
        <w:t>ONE</w:t>
      </w:r>
      <w:r>
        <w:rPr>
          <w:rFonts w:hint="eastAsia"/>
        </w:rPr>
        <w:t>。对左右子树重复该操作。具体代码实现如下图：</w:t>
      </w:r>
    </w:p>
    <w:p w14:paraId="4C718FA1" w14:textId="77777777" w:rsidR="00C24936" w:rsidRDefault="00C24936" w:rsidP="00C24936">
      <w:pPr>
        <w:pStyle w:val="a3"/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5D93B674" wp14:editId="06CB7123">
            <wp:extent cx="5319221" cy="149364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7705" w14:textId="4AEF70A2" w:rsidR="00C24936" w:rsidRPr="00C24936" w:rsidRDefault="00C24936" w:rsidP="00C24936">
      <w:pPr>
        <w:pStyle w:val="aff1"/>
        <w:spacing w:before="91" w:after="91"/>
        <w:rPr>
          <w:rFonts w:hint="eastAsia"/>
        </w:rPr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F16AF2"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 \s 1</w:instrText>
      </w:r>
      <w:r>
        <w:instrText xml:space="preserve"> </w:instrText>
      </w:r>
      <w:r>
        <w:fldChar w:fldCharType="separate"/>
      </w:r>
      <w:r w:rsidR="00F16AF2">
        <w:rPr>
          <w:noProof/>
        </w:rPr>
        <w:t>7</w:t>
      </w:r>
      <w:r>
        <w:fldChar w:fldCharType="end"/>
      </w:r>
      <w:r>
        <w:t xml:space="preserve"> </w:t>
      </w:r>
      <w:proofErr w:type="spellStart"/>
      <w:r>
        <w:rPr>
          <w:rFonts w:hint="eastAsia"/>
        </w:rPr>
        <w:t>treeFilter</w:t>
      </w:r>
      <w:proofErr w:type="spellEnd"/>
      <w:r>
        <w:rPr>
          <w:rFonts w:hint="eastAsia"/>
        </w:rPr>
        <w:t>函数的实现</w:t>
      </w:r>
    </w:p>
    <w:p w14:paraId="5BA600B0" w14:textId="6EBBE653" w:rsidR="003F00CB" w:rsidRDefault="003F00CB" w:rsidP="003F00CB">
      <w:pPr>
        <w:pStyle w:val="2"/>
      </w:pPr>
      <w:bookmarkStart w:id="27" w:name="_Toc37150371"/>
      <w:r>
        <w:rPr>
          <w:rFonts w:hint="eastAsia"/>
        </w:rPr>
        <w:t>代码测试</w:t>
      </w:r>
      <w:bookmarkEnd w:id="27"/>
    </w:p>
    <w:p w14:paraId="397FE208" w14:textId="41565ED1" w:rsidR="00B6533D" w:rsidRPr="00B6533D" w:rsidRDefault="00B6533D" w:rsidP="00B6533D">
      <w:pPr>
        <w:pStyle w:val="a3"/>
        <w:ind w:firstLine="480"/>
        <w:rPr>
          <w:rFonts w:hint="eastAsia"/>
        </w:rPr>
      </w:pPr>
      <w:r>
        <w:rPr>
          <w:rFonts w:hint="eastAsia"/>
        </w:rPr>
        <w:t>编写测试代码如下图所示：</w:t>
      </w:r>
    </w:p>
    <w:bookmarkEnd w:id="13"/>
    <w:bookmarkEnd w:id="14"/>
    <w:bookmarkEnd w:id="15"/>
    <w:bookmarkEnd w:id="16"/>
    <w:bookmarkEnd w:id="17"/>
    <w:bookmarkEnd w:id="18"/>
    <w:p w14:paraId="45CBF06E" w14:textId="77777777" w:rsidR="00B6533D" w:rsidRDefault="009D415A" w:rsidP="00B6533D">
      <w:pPr>
        <w:keepNext/>
        <w:jc w:val="center"/>
      </w:pPr>
      <w:r>
        <w:rPr>
          <w:noProof/>
        </w:rPr>
        <w:drawing>
          <wp:inline distT="0" distB="0" distL="0" distR="0" wp14:anchorId="0FE3D0B3" wp14:editId="4219B184">
            <wp:extent cx="5951118" cy="3801745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7346" t="9079" r="10003" b="6174"/>
                    <a:stretch/>
                  </pic:blipFill>
                  <pic:spPr bwMode="auto">
                    <a:xfrm>
                      <a:off x="0" y="0"/>
                      <a:ext cx="5969696" cy="3813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7BC5B" w14:textId="08B58D6F" w:rsidR="003F00CB" w:rsidRDefault="00B6533D" w:rsidP="00B6533D">
      <w:pPr>
        <w:pStyle w:val="aff1"/>
        <w:spacing w:before="91" w:after="91"/>
      </w:pPr>
      <w:r>
        <w:rPr>
          <w:rFonts w:hint="eastAsia"/>
        </w:rPr>
        <w:t xml:space="preserve">图 </w:t>
      </w:r>
      <w:r w:rsidR="00C24936">
        <w:fldChar w:fldCharType="begin"/>
      </w:r>
      <w:r w:rsidR="00C24936">
        <w:instrText xml:space="preserve"> </w:instrText>
      </w:r>
      <w:r w:rsidR="00C24936">
        <w:rPr>
          <w:rFonts w:hint="eastAsia"/>
        </w:rPr>
        <w:instrText>STYLEREF 1 \s</w:instrText>
      </w:r>
      <w:r w:rsidR="00C24936">
        <w:instrText xml:space="preserve"> </w:instrText>
      </w:r>
      <w:r w:rsidR="00C24936">
        <w:fldChar w:fldCharType="separate"/>
      </w:r>
      <w:r w:rsidR="00F16AF2">
        <w:rPr>
          <w:noProof/>
        </w:rPr>
        <w:t>3</w:t>
      </w:r>
      <w:r w:rsidR="00C24936">
        <w:fldChar w:fldCharType="end"/>
      </w:r>
      <w:r w:rsidR="00C24936">
        <w:t>.</w:t>
      </w:r>
      <w:r w:rsidR="00C24936">
        <w:fldChar w:fldCharType="begin"/>
      </w:r>
      <w:r w:rsidR="00C24936">
        <w:instrText xml:space="preserve"> </w:instrText>
      </w:r>
      <w:r w:rsidR="00C24936">
        <w:rPr>
          <w:rFonts w:hint="eastAsia"/>
        </w:rPr>
        <w:instrText>SEQ 图 \* ARABIC \s 1</w:instrText>
      </w:r>
      <w:r w:rsidR="00C24936">
        <w:instrText xml:space="preserve"> </w:instrText>
      </w:r>
      <w:r w:rsidR="00C24936">
        <w:fldChar w:fldCharType="separate"/>
      </w:r>
      <w:r w:rsidR="00F16AF2">
        <w:rPr>
          <w:noProof/>
        </w:rPr>
        <w:t>8</w:t>
      </w:r>
      <w:r w:rsidR="00C24936">
        <w:fldChar w:fldCharType="end"/>
      </w:r>
      <w:r>
        <w:t xml:space="preserve"> </w:t>
      </w:r>
      <w:r>
        <w:rPr>
          <w:rFonts w:hint="eastAsia"/>
        </w:rPr>
        <w:t>L</w:t>
      </w:r>
      <w:r>
        <w:t>a</w:t>
      </w:r>
      <w:r>
        <w:rPr>
          <w:rFonts w:hint="eastAsia"/>
        </w:rPr>
        <w:t>b3</w:t>
      </w:r>
      <w:r>
        <w:t xml:space="preserve"> </w:t>
      </w:r>
      <w:r>
        <w:rPr>
          <w:rFonts w:hint="eastAsia"/>
        </w:rPr>
        <w:t>测试代码</w:t>
      </w:r>
    </w:p>
    <w:p w14:paraId="7ECE906C" w14:textId="77777777" w:rsidR="004B06D6" w:rsidRDefault="004B06D6" w:rsidP="004B06D6">
      <w:pPr>
        <w:keepNext/>
        <w:jc w:val="center"/>
      </w:pPr>
      <w:r>
        <w:rPr>
          <w:noProof/>
        </w:rPr>
        <w:drawing>
          <wp:inline distT="0" distB="0" distL="0" distR="0" wp14:anchorId="001D1668" wp14:editId="18A96ED4">
            <wp:extent cx="4656841" cy="3427864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82245" cy="344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A555" w14:textId="67DF40FF" w:rsidR="00B6533D" w:rsidRDefault="004B06D6" w:rsidP="004B06D6">
      <w:pPr>
        <w:pStyle w:val="aff1"/>
        <w:spacing w:before="91" w:after="91"/>
      </w:pPr>
      <w:r>
        <w:rPr>
          <w:rFonts w:hint="eastAsia"/>
        </w:rPr>
        <w:t xml:space="preserve">图 </w:t>
      </w:r>
      <w:r w:rsidR="00C24936">
        <w:fldChar w:fldCharType="begin"/>
      </w:r>
      <w:r w:rsidR="00C24936">
        <w:instrText xml:space="preserve"> </w:instrText>
      </w:r>
      <w:r w:rsidR="00C24936">
        <w:rPr>
          <w:rFonts w:hint="eastAsia"/>
        </w:rPr>
        <w:instrText>STYLEREF 1 \s</w:instrText>
      </w:r>
      <w:r w:rsidR="00C24936">
        <w:instrText xml:space="preserve"> </w:instrText>
      </w:r>
      <w:r w:rsidR="00C24936">
        <w:fldChar w:fldCharType="separate"/>
      </w:r>
      <w:r w:rsidR="00F16AF2">
        <w:rPr>
          <w:noProof/>
        </w:rPr>
        <w:t>3</w:t>
      </w:r>
      <w:r w:rsidR="00C24936">
        <w:fldChar w:fldCharType="end"/>
      </w:r>
      <w:r w:rsidR="00C24936">
        <w:t>.</w:t>
      </w:r>
      <w:r w:rsidR="00C24936">
        <w:fldChar w:fldCharType="begin"/>
      </w:r>
      <w:r w:rsidR="00C24936">
        <w:instrText xml:space="preserve"> </w:instrText>
      </w:r>
      <w:r w:rsidR="00C24936">
        <w:rPr>
          <w:rFonts w:hint="eastAsia"/>
        </w:rPr>
        <w:instrText>SEQ 图 \* ARABIC \s 1</w:instrText>
      </w:r>
      <w:r w:rsidR="00C24936">
        <w:instrText xml:space="preserve"> </w:instrText>
      </w:r>
      <w:r w:rsidR="00C24936">
        <w:fldChar w:fldCharType="separate"/>
      </w:r>
      <w:r w:rsidR="00F16AF2">
        <w:rPr>
          <w:noProof/>
        </w:rPr>
        <w:t>9</w:t>
      </w:r>
      <w:r w:rsidR="00C24936">
        <w:fldChar w:fldCharType="end"/>
      </w:r>
      <w:r>
        <w:t xml:space="preserve"> </w:t>
      </w:r>
      <w:r>
        <w:rPr>
          <w:rFonts w:hint="eastAsia"/>
        </w:rPr>
        <w:t>L</w:t>
      </w:r>
      <w:r>
        <w:t>a</w:t>
      </w:r>
      <w:r>
        <w:rPr>
          <w:rFonts w:hint="eastAsia"/>
        </w:rPr>
        <w:t>b3</w:t>
      </w:r>
      <w:r>
        <w:t xml:space="preserve"> </w:t>
      </w:r>
      <w:r>
        <w:rPr>
          <w:rFonts w:hint="eastAsia"/>
        </w:rPr>
        <w:t>测试</w:t>
      </w:r>
      <w:r w:rsidR="00271338">
        <w:rPr>
          <w:rFonts w:hint="eastAsia"/>
        </w:rPr>
        <w:t>结果</w:t>
      </w:r>
    </w:p>
    <w:p w14:paraId="06A98E8B" w14:textId="45CFFEB4" w:rsidR="00271338" w:rsidRDefault="000B241E" w:rsidP="00271338">
      <w:pPr>
        <w:ind w:firstLineChars="200" w:firstLine="480"/>
      </w:pPr>
      <w:r>
        <w:rPr>
          <w:rFonts w:hint="eastAsia"/>
        </w:rPr>
        <w:t>根据测试情况可知，代码功能正确。</w:t>
      </w:r>
    </w:p>
    <w:p w14:paraId="576B12DC" w14:textId="222039DF" w:rsidR="00261174" w:rsidRDefault="00E02CC5" w:rsidP="00261174">
      <w:pPr>
        <w:pStyle w:val="10"/>
      </w:pPr>
      <w:bookmarkStart w:id="28" w:name="_Toc37150372"/>
      <w:r>
        <w:rPr>
          <w:rFonts w:hint="eastAsia"/>
        </w:rPr>
        <w:t>实验心得</w:t>
      </w:r>
      <w:bookmarkEnd w:id="28"/>
    </w:p>
    <w:p w14:paraId="4958F56E" w14:textId="598CE70C" w:rsidR="00E02CC5" w:rsidRDefault="00772CFC" w:rsidP="00A742F9">
      <w:pPr>
        <w:ind w:firstLineChars="200" w:firstLine="480"/>
      </w:pPr>
      <w:r>
        <w:rPr>
          <w:rFonts w:hint="eastAsia"/>
        </w:rPr>
        <w:t>由于</w:t>
      </w:r>
      <w:r>
        <w:rPr>
          <w:rFonts w:hint="eastAsia"/>
        </w:rPr>
        <w:t>ACM</w:t>
      </w:r>
      <w:r>
        <w:rPr>
          <w:rFonts w:hint="eastAsia"/>
        </w:rPr>
        <w:t>班课程的原因，在大二上学期已经使用过</w:t>
      </w:r>
      <w:proofErr w:type="spellStart"/>
      <w:r>
        <w:rPr>
          <w:rFonts w:hint="eastAsia"/>
        </w:rPr>
        <w:t>sml</w:t>
      </w:r>
      <w:proofErr w:type="spellEnd"/>
      <w:r>
        <w:rPr>
          <w:rFonts w:hint="eastAsia"/>
        </w:rPr>
        <w:t>语言，但是由于当时时间比较紧迫，对于</w:t>
      </w:r>
      <w:proofErr w:type="spellStart"/>
      <w:r>
        <w:rPr>
          <w:rFonts w:hint="eastAsia"/>
        </w:rPr>
        <w:t>sml</w:t>
      </w:r>
      <w:proofErr w:type="spellEnd"/>
      <w:r>
        <w:rPr>
          <w:rFonts w:hint="eastAsia"/>
        </w:rPr>
        <w:t>语言的</w:t>
      </w:r>
      <w:r w:rsidR="00F5724C">
        <w:rPr>
          <w:rFonts w:hint="eastAsia"/>
        </w:rPr>
        <w:t>掌握只能说是一知半解，只求实现，不求得心应手。甚至由于当时的实验难度，一度对函数式编程感到</w:t>
      </w:r>
      <w:r w:rsidR="00B50F11">
        <w:rPr>
          <w:rFonts w:hint="eastAsia"/>
        </w:rPr>
        <w:t>畏惧。</w:t>
      </w:r>
    </w:p>
    <w:p w14:paraId="0D889DCA" w14:textId="7B8C4091" w:rsidR="00B50F11" w:rsidRDefault="00B50F11" w:rsidP="00A742F9">
      <w:pPr>
        <w:ind w:firstLineChars="200" w:firstLine="480"/>
      </w:pPr>
      <w:r>
        <w:rPr>
          <w:rFonts w:hint="eastAsia"/>
        </w:rPr>
        <w:t>但是在本学期选修函数式编程之后，终于有机会</w:t>
      </w:r>
      <w:r w:rsidR="004A14EF">
        <w:rPr>
          <w:rFonts w:hint="eastAsia"/>
        </w:rPr>
        <w:t>重新了解这门语言</w:t>
      </w:r>
      <w:r w:rsidR="00553B21">
        <w:rPr>
          <w:rFonts w:hint="eastAsia"/>
        </w:rPr>
        <w:t>。通过回顾之前使用</w:t>
      </w:r>
      <w:proofErr w:type="spellStart"/>
      <w:r w:rsidR="00553B21">
        <w:rPr>
          <w:rFonts w:hint="eastAsia"/>
        </w:rPr>
        <w:t>sml</w:t>
      </w:r>
      <w:proofErr w:type="spellEnd"/>
      <w:r w:rsidR="00553B21">
        <w:rPr>
          <w:rFonts w:hint="eastAsia"/>
        </w:rPr>
        <w:t>语言的经历，结合课上教授和课后实验的</w:t>
      </w:r>
      <w:r w:rsidR="005153D3">
        <w:rPr>
          <w:rFonts w:hint="eastAsia"/>
        </w:rPr>
        <w:t>锻炼</w:t>
      </w:r>
      <w:bookmarkStart w:id="29" w:name="_GoBack"/>
      <w:bookmarkEnd w:id="29"/>
      <w:r w:rsidR="00553B21">
        <w:rPr>
          <w:rFonts w:hint="eastAsia"/>
        </w:rPr>
        <w:t>，终于克服了对于函数式编程的</w:t>
      </w:r>
      <w:r w:rsidR="00C93E5E">
        <w:rPr>
          <w:rFonts w:hint="eastAsia"/>
        </w:rPr>
        <w:t>畏惧，并且</w:t>
      </w:r>
      <w:r w:rsidR="006E7CA3">
        <w:rPr>
          <w:rFonts w:hint="eastAsia"/>
        </w:rPr>
        <w:t>能够熟练掌握函数式编程的技巧和思维方式，收获匪浅。</w:t>
      </w:r>
    </w:p>
    <w:p w14:paraId="1297596D" w14:textId="44B62C9B" w:rsidR="006E7CA3" w:rsidRPr="00E02CC5" w:rsidRDefault="006E7CA3" w:rsidP="00A742F9">
      <w:pPr>
        <w:ind w:firstLineChars="200" w:firstLine="480"/>
        <w:rPr>
          <w:rFonts w:hint="eastAsia"/>
        </w:rPr>
      </w:pPr>
      <w:r>
        <w:rPr>
          <w:rFonts w:hint="eastAsia"/>
        </w:rPr>
        <w:t>三次实验侧重各有不同，第一次</w:t>
      </w:r>
      <w:r w:rsidR="00C6594B">
        <w:rPr>
          <w:rFonts w:hint="eastAsia"/>
        </w:rPr>
        <w:t>实验主要侧重于熟练函数式编程的递归精神，第二次实验</w:t>
      </w:r>
      <w:r w:rsidR="005E382A">
        <w:rPr>
          <w:rFonts w:hint="eastAsia"/>
        </w:rPr>
        <w:t>侧重于树结构</w:t>
      </w:r>
      <w:r w:rsidR="005A647C">
        <w:rPr>
          <w:rFonts w:hint="eastAsia"/>
        </w:rPr>
        <w:t>，第三次实验</w:t>
      </w:r>
      <w:r w:rsidR="0084405F">
        <w:rPr>
          <w:rFonts w:hint="eastAsia"/>
        </w:rPr>
        <w:t>侧重于多态函数和高阶函数，三次实验</w:t>
      </w:r>
      <w:r w:rsidR="006C3BA2">
        <w:rPr>
          <w:rFonts w:hint="eastAsia"/>
        </w:rPr>
        <w:t>虽然难度不高，仅有几题稍要思考，但对提高学生面对陌生编程方式的信心大有裨益，同时也锻炼了学生函数式编程的能力。</w:t>
      </w:r>
    </w:p>
    <w:sectPr w:rsidR="006E7CA3" w:rsidRPr="00E02CC5" w:rsidSect="00EB1C29">
      <w:headerReference w:type="default" r:id="rId42"/>
      <w:footerReference w:type="default" r:id="rId43"/>
      <w:footnotePr>
        <w:numRestart w:val="eachPage"/>
      </w:footnotePr>
      <w:pgSz w:w="11906" w:h="16838"/>
      <w:pgMar w:top="1843" w:right="1531" w:bottom="1418" w:left="1531" w:header="851" w:footer="992" w:gutter="0"/>
      <w:cols w:space="720"/>
      <w:docGrid w:type="linesAndChars" w:linePitch="45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FBEC2B" w14:textId="77777777" w:rsidR="00107A12" w:rsidRDefault="00107A12">
      <w:r>
        <w:separator/>
      </w:r>
    </w:p>
  </w:endnote>
  <w:endnote w:type="continuationSeparator" w:id="0">
    <w:p w14:paraId="1E7D19EA" w14:textId="77777777" w:rsidR="00107A12" w:rsidRDefault="00107A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1" w:subsetted="1" w:fontKey="{0070215A-A96E-40BB-8C50-A5EA23C1A6B5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6135C888-6FEB-4CCF-8406-2126B81967A7}"/>
    <w:embedItalic r:id="rId3" w:fontKey="{BC2C63FC-A08C-4831-8AEC-98BF6F9644E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BoldItalic r:id="rId4" w:subsetted="1" w:fontKey="{A98C93E2-2452-4EB5-867B-98403BB66F87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  <w:embedBold r:id="rId5" w:subsetted="1" w:fontKey="{B4B88024-9570-42F4-95F3-29AB0D6F1FEC}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  <w:embedBold r:id="rId6" w:subsetted="1" w:fontKey="{EE98A52B-F2DD-439C-9EA8-99514604F082}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407472" w14:textId="00E28068" w:rsidR="00F16AF2" w:rsidRDefault="00F16AF2">
    <w:pPr>
      <w:pStyle w:val="affa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6F611007" wp14:editId="7EE3B6A3">
              <wp:simplePos x="0" y="0"/>
              <wp:positionH relativeFrom="column">
                <wp:posOffset>-106045</wp:posOffset>
              </wp:positionH>
              <wp:positionV relativeFrom="paragraph">
                <wp:posOffset>-47625</wp:posOffset>
              </wp:positionV>
              <wp:extent cx="5829300" cy="0"/>
              <wp:effectExtent l="8890" t="5715" r="10160" b="13335"/>
              <wp:wrapNone/>
              <wp:docPr id="8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293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5946923" id="Line 5" o:spid="_x0000_s1026" style="position:absolute;left:0;text-align:lef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8.35pt,-3.75pt" to="450.65pt,-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pw3EQIAACg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"/>
          </w:pict>
        </mc:Fallback>
      </mc:AlternateContent>
    </w:r>
    <w:r>
      <w:fldChar w:fldCharType="begin"/>
    </w:r>
    <w:r>
      <w:instrText>PAGE   \* MERGEFORMAT</w:instrText>
    </w:r>
    <w:r>
      <w:fldChar w:fldCharType="separate"/>
    </w:r>
    <w:r w:rsidRPr="008B28F4">
      <w:rPr>
        <w:noProof/>
      </w:rPr>
      <w:t>I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DE2E4C" w14:textId="79E9DE7A" w:rsidR="00F16AF2" w:rsidRDefault="00F16AF2">
    <w:pPr>
      <w:pStyle w:val="affa"/>
      <w:jc w:val="center"/>
    </w:pPr>
    <w:r>
      <w:fldChar w:fldCharType="begin"/>
    </w:r>
    <w:r>
      <w:instrText>PAGE   \* MERGEFORMAT</w:instrText>
    </w:r>
    <w:r>
      <w:fldChar w:fldCharType="separate"/>
    </w:r>
    <w:r w:rsidRPr="008B28F4">
      <w:rPr>
        <w:noProof/>
      </w:rPr>
      <w:t>25</w:t>
    </w:r>
    <w:r>
      <w:fldChar w:fldCharType="end"/>
    </w:r>
  </w:p>
  <w:p w14:paraId="32A2FD7D" w14:textId="77777777" w:rsidR="00F16AF2" w:rsidRDefault="00F16AF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FAE1B4" w14:textId="77777777" w:rsidR="00107A12" w:rsidRDefault="00107A12">
      <w:r>
        <w:separator/>
      </w:r>
    </w:p>
  </w:footnote>
  <w:footnote w:type="continuationSeparator" w:id="0">
    <w:p w14:paraId="34B0F726" w14:textId="77777777" w:rsidR="00107A12" w:rsidRDefault="00107A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67C96A" w14:textId="77777777" w:rsidR="00F16AF2" w:rsidRDefault="00F16AF2">
    <w:pPr>
      <w:pStyle w:val="aff4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85FC5B" w14:textId="77777777" w:rsidR="00F16AF2" w:rsidRDefault="00F16AF2" w:rsidP="006B313D">
    <w:pPr>
      <w:pStyle w:val="aff4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41738F" w14:textId="07B3AE00" w:rsidR="00F16AF2" w:rsidRDefault="00F16AF2">
    <w:pPr>
      <w:pStyle w:val="aff4"/>
      <w:pBdr>
        <w:bottom w:val="none" w:sz="0" w:space="0" w:color="auto"/>
      </w:pBdr>
    </w:pPr>
    <w:r>
      <w:rPr>
        <w:noProof/>
      </w:rPr>
      <mc:AlternateContent>
        <mc:Choice Requires="wpg">
          <w:drawing>
            <wp:anchor distT="0" distB="0" distL="114300" distR="114300" simplePos="0" relativeHeight="251655680" behindDoc="0" locked="0" layoutInCell="1" allowOverlap="1" wp14:anchorId="6748D004" wp14:editId="5D9DBEF5">
              <wp:simplePos x="0" y="0"/>
              <wp:positionH relativeFrom="column">
                <wp:posOffset>-36830</wp:posOffset>
              </wp:positionH>
              <wp:positionV relativeFrom="paragraph">
                <wp:posOffset>98425</wp:posOffset>
              </wp:positionV>
              <wp:extent cx="5716905" cy="385445"/>
              <wp:effectExtent l="20955" t="635" r="24765" b="23495"/>
              <wp:wrapNone/>
              <wp:docPr id="9" name="Group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716905" cy="385445"/>
                        <a:chOff x="1473" y="1006"/>
                        <a:chExt cx="9003" cy="607"/>
                      </a:xfrm>
                    </wpg:grpSpPr>
                    <wps:wsp>
                      <wps:cNvPr id="10" name="Line 2"/>
                      <wps:cNvCnPr>
                        <a:cxnSpLocks noChangeShapeType="1"/>
                      </wps:cNvCnPr>
                      <wps:spPr bwMode="auto">
                        <a:xfrm>
                          <a:off x="1473" y="1613"/>
                          <a:ext cx="9003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Rectangle 3"/>
                      <wps:cNvSpPr>
                        <a:spLocks noChangeArrowheads="1"/>
                      </wps:cNvSpPr>
                      <wps:spPr bwMode="auto">
                        <a:xfrm>
                          <a:off x="1869" y="1006"/>
                          <a:ext cx="8280" cy="5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638FC2" w14:textId="77777777" w:rsidR="00F16AF2" w:rsidRDefault="00F16AF2">
                            <w:pPr>
                              <w:jc w:val="center"/>
                              <w:rPr>
                                <w:rFonts w:ascii="华文楷体" w:eastAsia="华文楷体" w:hAnsi="华文楷体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>华 中 科 技 大 学 课 程 实 验 报 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748D004" id="Group 7" o:spid="_x0000_s1028" style="position:absolute;left:0;text-align:left;margin-left:-2.9pt;margin-top:7.75pt;width:450.15pt;height:30.35pt;z-index:251655680" coordorigin="1473,1006" coordsize="9003,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">
              <v:line id="Line 2" o:spid="_x0000_s1029" style="position:absolute;visibility:visible;mso-wrap-style:square" from="1473,1613" to="10476,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" strokeweight="3pt">
                <v:stroke linestyle="thinThin"/>
              </v:line>
              <v:rect id="Rectangle 3" o:spid="_x0000_s1030" style="position:absolute;left:1869;top:1006;width:8280;height: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" filled="f" stroked="f">
                <v:textbox>
                  <w:txbxContent>
                    <w:p w14:paraId="28638FC2" w14:textId="77777777" w:rsidR="00F16AF2" w:rsidRDefault="00F16AF2">
                      <w:pPr>
                        <w:jc w:val="center"/>
                        <w:rPr>
                          <w:rFonts w:ascii="华文楷体" w:eastAsia="华文楷体" w:hAnsi="华文楷体"/>
                        </w:rPr>
                      </w:pPr>
                      <w:r>
                        <w:rPr>
                          <w:rFonts w:ascii="华文楷体" w:eastAsia="华文楷体" w:hAnsi="华文楷体" w:hint="eastAsia"/>
                          <w:b/>
                          <w:bCs/>
                          <w:spacing w:val="20"/>
                          <w:sz w:val="33"/>
                        </w:rPr>
                        <w:t>华 中 科 技 大 学 课 程 实 验 报 告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4BDC6D" w14:textId="77777777" w:rsidR="00F16AF2" w:rsidRDefault="00F16AF2">
    <w:pPr>
      <w:pStyle w:val="aff4"/>
      <w:pBdr>
        <w:bottom w:val="none" w:sz="0" w:space="0" w:color="auto"/>
      </w:pBdr>
    </w:pPr>
  </w:p>
  <w:p w14:paraId="5D54010F" w14:textId="1C08E83B" w:rsidR="00F16AF2" w:rsidRDefault="00F16AF2"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0DC93776" wp14:editId="43B46943">
              <wp:simplePos x="0" y="0"/>
              <wp:positionH relativeFrom="column">
                <wp:posOffset>-96520</wp:posOffset>
              </wp:positionH>
              <wp:positionV relativeFrom="paragraph">
                <wp:posOffset>78740</wp:posOffset>
              </wp:positionV>
              <wp:extent cx="5257800" cy="421640"/>
              <wp:effectExtent l="0" t="0" r="635" b="0"/>
              <wp:wrapNone/>
              <wp:docPr id="2" name="Rectangle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5257800" cy="421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06E7F6" w14:textId="77777777" w:rsidR="00F16AF2" w:rsidRPr="00EB7723" w:rsidRDefault="00F16AF2" w:rsidP="008500E9">
                          <w:pPr>
                            <w:jc w:val="left"/>
                            <w:rPr>
                              <w:rFonts w:ascii="楷体" w:eastAsia="楷体" w:hAnsi="楷体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DC93776" id="Rectangle 16" o:spid="_x0000_s1031" style="position:absolute;left:0;text-align:left;margin-left:-7.6pt;margin-top:6.2pt;width:414pt;height:33.2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" filled="f" stroked="f">
              <o:lock v:ext="edit" aspectratio="t"/>
              <v:textbox>
                <w:txbxContent>
                  <w:p w14:paraId="4206E7F6" w14:textId="77777777" w:rsidR="00F16AF2" w:rsidRPr="00EB7723" w:rsidRDefault="00F16AF2" w:rsidP="008500E9">
                    <w:pPr>
                      <w:jc w:val="left"/>
                      <w:rPr>
                        <w:rFonts w:ascii="楷体" w:eastAsia="楷体" w:hAnsi="楷体"/>
                      </w:rPr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singleLevel"/>
    <w:tmpl w:val="00000001"/>
    <w:lvl w:ilvl="0">
      <w:start w:val="1"/>
      <w:numFmt w:val="bullet"/>
      <w:pStyle w:val="a"/>
      <w:lvlText w:val="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</w:abstractNum>
  <w:abstractNum w:abstractNumId="1" w15:restartNumberingAfterBreak="0">
    <w:nsid w:val="00000002"/>
    <w:multiLevelType w:val="singleLevel"/>
    <w:tmpl w:val="00000002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2" w15:restartNumberingAfterBreak="0">
    <w:nsid w:val="00000005"/>
    <w:multiLevelType w:val="multilevel"/>
    <w:tmpl w:val="00000005"/>
    <w:lvl w:ilvl="0">
      <w:start w:val="1"/>
      <w:numFmt w:val="decimal"/>
      <w:lvlText w:val="%1）"/>
      <w:lvlJc w:val="left"/>
      <w:pPr>
        <w:tabs>
          <w:tab w:val="num" w:pos="1290"/>
        </w:tabs>
        <w:ind w:left="1290" w:hanging="81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3" w15:restartNumberingAfterBreak="0">
    <w:nsid w:val="00000006"/>
    <w:multiLevelType w:val="singleLevel"/>
    <w:tmpl w:val="00000006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4" w15:restartNumberingAfterBreak="0">
    <w:nsid w:val="00000008"/>
    <w:multiLevelType w:val="multilevel"/>
    <w:tmpl w:val="00000008"/>
    <w:lvl w:ilvl="0">
      <w:start w:val="1"/>
      <w:numFmt w:val="decimal"/>
      <w:pStyle w:val="a0"/>
      <w:lvlText w:val="[%1]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0000000A"/>
    <w:multiLevelType w:val="multilevel"/>
    <w:tmpl w:val="0000000A"/>
    <w:lvl w:ilvl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0000000C"/>
    <w:multiLevelType w:val="multilevel"/>
    <w:tmpl w:val="0000000C"/>
    <w:lvl w:ilvl="0">
      <w:start w:val="1"/>
      <w:numFmt w:val="decimal"/>
      <w:lvlText w:val="%1）"/>
      <w:lvlJc w:val="left"/>
      <w:pPr>
        <w:tabs>
          <w:tab w:val="num" w:pos="1290"/>
        </w:tabs>
        <w:ind w:left="1290" w:hanging="81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7" w15:restartNumberingAfterBreak="0">
    <w:nsid w:val="0000000E"/>
    <w:multiLevelType w:val="multilevel"/>
    <w:tmpl w:val="0000000E"/>
    <w:lvl w:ilvl="0">
      <w:start w:val="1"/>
      <w:numFmt w:val="decimal"/>
      <w:pStyle w:val="a1"/>
      <w:lvlText w:val="[%1]"/>
      <w:lvlJc w:val="left"/>
      <w:pPr>
        <w:tabs>
          <w:tab w:val="num" w:pos="900"/>
        </w:tabs>
        <w:ind w:left="9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00000010"/>
    <w:multiLevelType w:val="singleLevel"/>
    <w:tmpl w:val="00000010"/>
    <w:lvl w:ilvl="0">
      <w:start w:val="1"/>
      <w:numFmt w:val="decimal"/>
      <w:pStyle w:val="3"/>
      <w:lvlText w:val="[%1]"/>
      <w:lvlJc w:val="left"/>
      <w:pPr>
        <w:tabs>
          <w:tab w:val="num" w:pos="567"/>
        </w:tabs>
        <w:ind w:left="567" w:hanging="567"/>
      </w:pPr>
      <w:rPr>
        <w:rFonts w:ascii="Times New Roman" w:hAnsi="Times New Roman" w:hint="default"/>
        <w:sz w:val="24"/>
        <w:szCs w:val="24"/>
      </w:rPr>
    </w:lvl>
  </w:abstractNum>
  <w:abstractNum w:abstractNumId="9" w15:restartNumberingAfterBreak="0">
    <w:nsid w:val="00000011"/>
    <w:multiLevelType w:val="multilevel"/>
    <w:tmpl w:val="000000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1"/>
      <w:lvlText w:val="%1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0" w15:restartNumberingAfterBreak="0">
    <w:nsid w:val="00000014"/>
    <w:multiLevelType w:val="multilevel"/>
    <w:tmpl w:val="8C841EE6"/>
    <w:lvl w:ilvl="0">
      <w:start w:val="1"/>
      <w:numFmt w:val="decimal"/>
      <w:pStyle w:val="10"/>
      <w:lvlText w:val="%1"/>
      <w:lvlJc w:val="left"/>
      <w:pPr>
        <w:tabs>
          <w:tab w:val="num" w:pos="601"/>
        </w:tabs>
        <w:ind w:left="601" w:hanging="601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1145"/>
        </w:tabs>
        <w:ind w:left="1001" w:hanging="576"/>
      </w:pPr>
      <w:rPr>
        <w:rFonts w:hint="eastAsia"/>
      </w:rPr>
    </w:lvl>
    <w:lvl w:ilvl="2">
      <w:start w:val="1"/>
      <w:numFmt w:val="decimal"/>
      <w:pStyle w:val="30"/>
      <w:lvlText w:val="%1.%2.%3"/>
      <w:lvlJc w:val="left"/>
      <w:pPr>
        <w:tabs>
          <w:tab w:val="num" w:pos="108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4."/>
      <w:lvlJc w:val="left"/>
      <w:pPr>
        <w:tabs>
          <w:tab w:val="num" w:pos="3558"/>
        </w:tabs>
        <w:ind w:left="3558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1" w15:restartNumberingAfterBreak="0">
    <w:nsid w:val="00000015"/>
    <w:multiLevelType w:val="singleLevel"/>
    <w:tmpl w:val="00000015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12" w15:restartNumberingAfterBreak="0">
    <w:nsid w:val="09BD591A"/>
    <w:multiLevelType w:val="hybridMultilevel"/>
    <w:tmpl w:val="EEE6AA26"/>
    <w:lvl w:ilvl="0" w:tplc="2580EE68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CCA68556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D3585E6C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ED94F8A6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7FE4C5EC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8488C354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F184E146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B57E370A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F48EB4A4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3051FE2"/>
    <w:multiLevelType w:val="hybridMultilevel"/>
    <w:tmpl w:val="CC30CEB0"/>
    <w:lvl w:ilvl="0" w:tplc="C512D0C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84A4890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471ED16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568C76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654313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262AD3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5DA539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E46A58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33A2E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E3D2609"/>
    <w:multiLevelType w:val="hybridMultilevel"/>
    <w:tmpl w:val="8BD2A284"/>
    <w:lvl w:ilvl="0" w:tplc="B5646134">
      <w:start w:val="3"/>
      <w:numFmt w:val="japaneseCounting"/>
      <w:lvlText w:val="%1、"/>
      <w:lvlJc w:val="left"/>
      <w:pPr>
        <w:ind w:left="552" w:hanging="552"/>
      </w:pPr>
      <w:rPr>
        <w:rFonts w:ascii="黑体" w:eastAsia="黑体" w:hAnsi="黑体"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4942700"/>
    <w:multiLevelType w:val="multilevel"/>
    <w:tmpl w:val="0000000C"/>
    <w:lvl w:ilvl="0">
      <w:start w:val="1"/>
      <w:numFmt w:val="decimal"/>
      <w:lvlText w:val="%1）"/>
      <w:lvlJc w:val="left"/>
      <w:pPr>
        <w:tabs>
          <w:tab w:val="num" w:pos="1290"/>
        </w:tabs>
        <w:ind w:left="1290" w:hanging="81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16" w15:restartNumberingAfterBreak="0">
    <w:nsid w:val="67D82210"/>
    <w:multiLevelType w:val="hybridMultilevel"/>
    <w:tmpl w:val="06705274"/>
    <w:lvl w:ilvl="0" w:tplc="A5F8C95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91ABB8E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D0306EF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194E33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F48941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09C28E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8802AD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9E0963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3D2E4C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8"/>
  </w:num>
  <w:num w:numId="3">
    <w:abstractNumId w:val="4"/>
  </w:num>
  <w:num w:numId="4">
    <w:abstractNumId w:val="9"/>
  </w:num>
  <w:num w:numId="5">
    <w:abstractNumId w:val="7"/>
  </w:num>
  <w:num w:numId="6">
    <w:abstractNumId w:val="0"/>
  </w:num>
  <w:num w:numId="7">
    <w:abstractNumId w:val="11"/>
  </w:num>
  <w:num w:numId="8">
    <w:abstractNumId w:val="1"/>
  </w:num>
  <w:num w:numId="9">
    <w:abstractNumId w:val="3"/>
  </w:num>
  <w:num w:numId="10">
    <w:abstractNumId w:val="10"/>
    <w:lvlOverride w:ilvl="0">
      <w:startOverride w:val="1"/>
    </w:lvlOverride>
  </w:num>
  <w:num w:numId="11">
    <w:abstractNumId w:val="5"/>
  </w:num>
  <w:num w:numId="12">
    <w:abstractNumId w:val="6"/>
  </w:num>
  <w:num w:numId="13">
    <w:abstractNumId w:val="2"/>
  </w:num>
  <w:num w:numId="14">
    <w:abstractNumId w:val="4"/>
    <w:lvlOverride w:ilvl="0">
      <w:startOverride w:val="1"/>
    </w:lvlOverride>
  </w:num>
  <w:num w:numId="15">
    <w:abstractNumId w:val="14"/>
  </w:num>
  <w:num w:numId="16">
    <w:abstractNumId w:val="4"/>
  </w:num>
  <w:num w:numId="1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0"/>
  </w:num>
  <w:num w:numId="21">
    <w:abstractNumId w:val="10"/>
  </w:num>
  <w:num w:numId="22">
    <w:abstractNumId w:val="10"/>
  </w:num>
  <w:num w:numId="23">
    <w:abstractNumId w:val="10"/>
  </w:num>
  <w:num w:numId="24">
    <w:abstractNumId w:val="10"/>
  </w:num>
  <w:num w:numId="25">
    <w:abstractNumId w:val="10"/>
  </w:num>
  <w:num w:numId="26">
    <w:abstractNumId w:val="15"/>
  </w:num>
  <w:num w:numId="27">
    <w:abstractNumId w:val="10"/>
  </w:num>
  <w:num w:numId="28">
    <w:abstractNumId w:val="13"/>
  </w:num>
  <w:num w:numId="29">
    <w:abstractNumId w:val="16"/>
  </w:num>
  <w:num w:numId="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1"/>
  <w:embedTrueTypeFonts/>
  <w:saveSubsetFonts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1E2E"/>
    <w:rsid w:val="00010719"/>
    <w:rsid w:val="00013F60"/>
    <w:rsid w:val="00014CB1"/>
    <w:rsid w:val="00015A23"/>
    <w:rsid w:val="00022B85"/>
    <w:rsid w:val="00023E8D"/>
    <w:rsid w:val="000279A4"/>
    <w:rsid w:val="00031F27"/>
    <w:rsid w:val="000349F6"/>
    <w:rsid w:val="000359E9"/>
    <w:rsid w:val="00035C35"/>
    <w:rsid w:val="00036428"/>
    <w:rsid w:val="00042047"/>
    <w:rsid w:val="000425AB"/>
    <w:rsid w:val="00042B3E"/>
    <w:rsid w:val="00044FD6"/>
    <w:rsid w:val="00056046"/>
    <w:rsid w:val="00056586"/>
    <w:rsid w:val="000655C5"/>
    <w:rsid w:val="000667CF"/>
    <w:rsid w:val="00072842"/>
    <w:rsid w:val="000857EF"/>
    <w:rsid w:val="00086216"/>
    <w:rsid w:val="000947D2"/>
    <w:rsid w:val="00094F71"/>
    <w:rsid w:val="000A0569"/>
    <w:rsid w:val="000B241E"/>
    <w:rsid w:val="000B47A4"/>
    <w:rsid w:val="000B4E17"/>
    <w:rsid w:val="000B54D6"/>
    <w:rsid w:val="000B6B8E"/>
    <w:rsid w:val="000C2513"/>
    <w:rsid w:val="000C40C4"/>
    <w:rsid w:val="000C5960"/>
    <w:rsid w:val="000C7DB9"/>
    <w:rsid w:val="000D0DD9"/>
    <w:rsid w:val="000D6C2E"/>
    <w:rsid w:val="000E056F"/>
    <w:rsid w:val="000E3A5E"/>
    <w:rsid w:val="000E3F23"/>
    <w:rsid w:val="000F17FF"/>
    <w:rsid w:val="000F58B8"/>
    <w:rsid w:val="00104C90"/>
    <w:rsid w:val="00105BAF"/>
    <w:rsid w:val="00107A12"/>
    <w:rsid w:val="00116870"/>
    <w:rsid w:val="00121FB0"/>
    <w:rsid w:val="0012794F"/>
    <w:rsid w:val="00130269"/>
    <w:rsid w:val="00131A88"/>
    <w:rsid w:val="00132EE1"/>
    <w:rsid w:val="00140BB2"/>
    <w:rsid w:val="00147A7F"/>
    <w:rsid w:val="001638FB"/>
    <w:rsid w:val="001667F8"/>
    <w:rsid w:val="001705AF"/>
    <w:rsid w:val="00172A27"/>
    <w:rsid w:val="00173A4F"/>
    <w:rsid w:val="001802E2"/>
    <w:rsid w:val="00186A26"/>
    <w:rsid w:val="00191AEA"/>
    <w:rsid w:val="001967D3"/>
    <w:rsid w:val="001A10E8"/>
    <w:rsid w:val="001A6578"/>
    <w:rsid w:val="001A767C"/>
    <w:rsid w:val="001B32F8"/>
    <w:rsid w:val="001B7FF5"/>
    <w:rsid w:val="001C5F4B"/>
    <w:rsid w:val="001D0365"/>
    <w:rsid w:val="001E0093"/>
    <w:rsid w:val="001E546B"/>
    <w:rsid w:val="001F297A"/>
    <w:rsid w:val="001F2BFD"/>
    <w:rsid w:val="001F48AA"/>
    <w:rsid w:val="0020007E"/>
    <w:rsid w:val="002013CE"/>
    <w:rsid w:val="00202C0A"/>
    <w:rsid w:val="00204E61"/>
    <w:rsid w:val="0020512A"/>
    <w:rsid w:val="00206F7B"/>
    <w:rsid w:val="00207D8A"/>
    <w:rsid w:val="0021115F"/>
    <w:rsid w:val="002113B0"/>
    <w:rsid w:val="0021143E"/>
    <w:rsid w:val="00217EE9"/>
    <w:rsid w:val="00220015"/>
    <w:rsid w:val="002370A2"/>
    <w:rsid w:val="00242EE9"/>
    <w:rsid w:val="00244457"/>
    <w:rsid w:val="00245768"/>
    <w:rsid w:val="00251310"/>
    <w:rsid w:val="00251552"/>
    <w:rsid w:val="0026023E"/>
    <w:rsid w:val="00260946"/>
    <w:rsid w:val="00261174"/>
    <w:rsid w:val="00262EA4"/>
    <w:rsid w:val="0026497A"/>
    <w:rsid w:val="00271338"/>
    <w:rsid w:val="0027767E"/>
    <w:rsid w:val="00281D3A"/>
    <w:rsid w:val="00282F54"/>
    <w:rsid w:val="00285F0D"/>
    <w:rsid w:val="00286329"/>
    <w:rsid w:val="00286503"/>
    <w:rsid w:val="00294C2D"/>
    <w:rsid w:val="002B2738"/>
    <w:rsid w:val="002B45CE"/>
    <w:rsid w:val="002B4A82"/>
    <w:rsid w:val="002B57F2"/>
    <w:rsid w:val="002B5C3F"/>
    <w:rsid w:val="002C2482"/>
    <w:rsid w:val="002C40FE"/>
    <w:rsid w:val="002D559C"/>
    <w:rsid w:val="002E54AA"/>
    <w:rsid w:val="002F25B2"/>
    <w:rsid w:val="002F77AC"/>
    <w:rsid w:val="003044D7"/>
    <w:rsid w:val="00305294"/>
    <w:rsid w:val="003053E6"/>
    <w:rsid w:val="00305D7F"/>
    <w:rsid w:val="00313054"/>
    <w:rsid w:val="00315758"/>
    <w:rsid w:val="00316114"/>
    <w:rsid w:val="003223FF"/>
    <w:rsid w:val="003279EE"/>
    <w:rsid w:val="00332D93"/>
    <w:rsid w:val="003341B5"/>
    <w:rsid w:val="00340F08"/>
    <w:rsid w:val="00342864"/>
    <w:rsid w:val="00344C42"/>
    <w:rsid w:val="003462FA"/>
    <w:rsid w:val="003566F1"/>
    <w:rsid w:val="0036417B"/>
    <w:rsid w:val="00364645"/>
    <w:rsid w:val="00370111"/>
    <w:rsid w:val="00373380"/>
    <w:rsid w:val="00377DB8"/>
    <w:rsid w:val="00380928"/>
    <w:rsid w:val="00382F81"/>
    <w:rsid w:val="0039041D"/>
    <w:rsid w:val="00393864"/>
    <w:rsid w:val="0039661A"/>
    <w:rsid w:val="003A2CB6"/>
    <w:rsid w:val="003A4EB2"/>
    <w:rsid w:val="003A566F"/>
    <w:rsid w:val="003A5B35"/>
    <w:rsid w:val="003B162C"/>
    <w:rsid w:val="003B1AFA"/>
    <w:rsid w:val="003B563D"/>
    <w:rsid w:val="003B69A3"/>
    <w:rsid w:val="003C1F84"/>
    <w:rsid w:val="003C315E"/>
    <w:rsid w:val="003C3670"/>
    <w:rsid w:val="003D0528"/>
    <w:rsid w:val="003D1C56"/>
    <w:rsid w:val="003E13FA"/>
    <w:rsid w:val="003E16EA"/>
    <w:rsid w:val="003E1970"/>
    <w:rsid w:val="003E3AAD"/>
    <w:rsid w:val="003E602F"/>
    <w:rsid w:val="003F00CB"/>
    <w:rsid w:val="003F1824"/>
    <w:rsid w:val="003F5215"/>
    <w:rsid w:val="004023D8"/>
    <w:rsid w:val="00402E39"/>
    <w:rsid w:val="0040518C"/>
    <w:rsid w:val="00412177"/>
    <w:rsid w:val="004129D2"/>
    <w:rsid w:val="004155AD"/>
    <w:rsid w:val="00415AD1"/>
    <w:rsid w:val="0041601C"/>
    <w:rsid w:val="00420C76"/>
    <w:rsid w:val="004242BE"/>
    <w:rsid w:val="004304C9"/>
    <w:rsid w:val="00430A6B"/>
    <w:rsid w:val="0043159B"/>
    <w:rsid w:val="0044137D"/>
    <w:rsid w:val="004444D6"/>
    <w:rsid w:val="004457C6"/>
    <w:rsid w:val="00446A16"/>
    <w:rsid w:val="00452240"/>
    <w:rsid w:val="0045370A"/>
    <w:rsid w:val="004542B2"/>
    <w:rsid w:val="00455F02"/>
    <w:rsid w:val="00457E48"/>
    <w:rsid w:val="00460B6B"/>
    <w:rsid w:val="00467656"/>
    <w:rsid w:val="00474606"/>
    <w:rsid w:val="004746B2"/>
    <w:rsid w:val="00480AA8"/>
    <w:rsid w:val="00482BF0"/>
    <w:rsid w:val="004837B7"/>
    <w:rsid w:val="0048454D"/>
    <w:rsid w:val="004846F9"/>
    <w:rsid w:val="004868D4"/>
    <w:rsid w:val="004913E9"/>
    <w:rsid w:val="004916EB"/>
    <w:rsid w:val="00493AB7"/>
    <w:rsid w:val="004956D0"/>
    <w:rsid w:val="004965CC"/>
    <w:rsid w:val="004A14EF"/>
    <w:rsid w:val="004A4029"/>
    <w:rsid w:val="004A59A7"/>
    <w:rsid w:val="004B06D6"/>
    <w:rsid w:val="004B0A3A"/>
    <w:rsid w:val="004B5714"/>
    <w:rsid w:val="004C010B"/>
    <w:rsid w:val="004C08B2"/>
    <w:rsid w:val="004C29A3"/>
    <w:rsid w:val="004D250B"/>
    <w:rsid w:val="004D5540"/>
    <w:rsid w:val="004D7488"/>
    <w:rsid w:val="004E35E2"/>
    <w:rsid w:val="004E4563"/>
    <w:rsid w:val="004E45E8"/>
    <w:rsid w:val="004E6D3D"/>
    <w:rsid w:val="004E7871"/>
    <w:rsid w:val="004F00E1"/>
    <w:rsid w:val="004F6FB4"/>
    <w:rsid w:val="00500369"/>
    <w:rsid w:val="00505582"/>
    <w:rsid w:val="00513419"/>
    <w:rsid w:val="00513BC6"/>
    <w:rsid w:val="005153D3"/>
    <w:rsid w:val="00515E1E"/>
    <w:rsid w:val="00516C7B"/>
    <w:rsid w:val="00517951"/>
    <w:rsid w:val="00517FB0"/>
    <w:rsid w:val="00521C1A"/>
    <w:rsid w:val="0052316D"/>
    <w:rsid w:val="00523E0D"/>
    <w:rsid w:val="00525869"/>
    <w:rsid w:val="00525E96"/>
    <w:rsid w:val="00530B4E"/>
    <w:rsid w:val="00534619"/>
    <w:rsid w:val="00540570"/>
    <w:rsid w:val="0054661B"/>
    <w:rsid w:val="00547674"/>
    <w:rsid w:val="00547AFD"/>
    <w:rsid w:val="00553B21"/>
    <w:rsid w:val="00553FF5"/>
    <w:rsid w:val="0055707B"/>
    <w:rsid w:val="00562EBF"/>
    <w:rsid w:val="005649BB"/>
    <w:rsid w:val="00573DBE"/>
    <w:rsid w:val="005804A3"/>
    <w:rsid w:val="005808B5"/>
    <w:rsid w:val="00581EEC"/>
    <w:rsid w:val="00587680"/>
    <w:rsid w:val="00590089"/>
    <w:rsid w:val="0059047E"/>
    <w:rsid w:val="005924F8"/>
    <w:rsid w:val="0059487E"/>
    <w:rsid w:val="00595B98"/>
    <w:rsid w:val="005960DE"/>
    <w:rsid w:val="00596202"/>
    <w:rsid w:val="005A0277"/>
    <w:rsid w:val="005A647C"/>
    <w:rsid w:val="005A65AC"/>
    <w:rsid w:val="005A6CFA"/>
    <w:rsid w:val="005A7DE6"/>
    <w:rsid w:val="005B1E8B"/>
    <w:rsid w:val="005B3830"/>
    <w:rsid w:val="005B5766"/>
    <w:rsid w:val="005C138A"/>
    <w:rsid w:val="005D0F8F"/>
    <w:rsid w:val="005D1EA4"/>
    <w:rsid w:val="005D62AF"/>
    <w:rsid w:val="005D729B"/>
    <w:rsid w:val="005E0C06"/>
    <w:rsid w:val="005E11CE"/>
    <w:rsid w:val="005E2FDA"/>
    <w:rsid w:val="005E3471"/>
    <w:rsid w:val="005E35A4"/>
    <w:rsid w:val="005E382A"/>
    <w:rsid w:val="005E6BD9"/>
    <w:rsid w:val="005F1069"/>
    <w:rsid w:val="005F252E"/>
    <w:rsid w:val="005F33A0"/>
    <w:rsid w:val="005F4601"/>
    <w:rsid w:val="005F529C"/>
    <w:rsid w:val="0061174A"/>
    <w:rsid w:val="006167D0"/>
    <w:rsid w:val="006241B3"/>
    <w:rsid w:val="00626478"/>
    <w:rsid w:val="0063251C"/>
    <w:rsid w:val="00653596"/>
    <w:rsid w:val="006633AD"/>
    <w:rsid w:val="006633B2"/>
    <w:rsid w:val="006731C3"/>
    <w:rsid w:val="0067778B"/>
    <w:rsid w:val="00682AD1"/>
    <w:rsid w:val="00682F67"/>
    <w:rsid w:val="00684A57"/>
    <w:rsid w:val="00687165"/>
    <w:rsid w:val="006921B3"/>
    <w:rsid w:val="00694905"/>
    <w:rsid w:val="00696635"/>
    <w:rsid w:val="006A5C9A"/>
    <w:rsid w:val="006B0A49"/>
    <w:rsid w:val="006B0A6C"/>
    <w:rsid w:val="006B313D"/>
    <w:rsid w:val="006B36C1"/>
    <w:rsid w:val="006B3A37"/>
    <w:rsid w:val="006B4139"/>
    <w:rsid w:val="006B5A5D"/>
    <w:rsid w:val="006C3BA2"/>
    <w:rsid w:val="006D3E24"/>
    <w:rsid w:val="006E06BA"/>
    <w:rsid w:val="006E152A"/>
    <w:rsid w:val="006E1AFF"/>
    <w:rsid w:val="006E7CA3"/>
    <w:rsid w:val="007152BC"/>
    <w:rsid w:val="007301FD"/>
    <w:rsid w:val="00734300"/>
    <w:rsid w:val="007343F9"/>
    <w:rsid w:val="00734EE7"/>
    <w:rsid w:val="007350E3"/>
    <w:rsid w:val="007363FD"/>
    <w:rsid w:val="007368B3"/>
    <w:rsid w:val="00741A92"/>
    <w:rsid w:val="0074752C"/>
    <w:rsid w:val="00747A23"/>
    <w:rsid w:val="00747BD3"/>
    <w:rsid w:val="00753377"/>
    <w:rsid w:val="007604BB"/>
    <w:rsid w:val="00762C8F"/>
    <w:rsid w:val="0076565C"/>
    <w:rsid w:val="0076734D"/>
    <w:rsid w:val="00771C8C"/>
    <w:rsid w:val="00772CFC"/>
    <w:rsid w:val="0077423D"/>
    <w:rsid w:val="00774B64"/>
    <w:rsid w:val="00781C5F"/>
    <w:rsid w:val="0078377B"/>
    <w:rsid w:val="00786217"/>
    <w:rsid w:val="00787CE0"/>
    <w:rsid w:val="00792FA6"/>
    <w:rsid w:val="007942CB"/>
    <w:rsid w:val="0079589D"/>
    <w:rsid w:val="00796437"/>
    <w:rsid w:val="007A61E8"/>
    <w:rsid w:val="007A6BAC"/>
    <w:rsid w:val="007B503A"/>
    <w:rsid w:val="007C024E"/>
    <w:rsid w:val="007C5CA0"/>
    <w:rsid w:val="007C7A5E"/>
    <w:rsid w:val="007D09E1"/>
    <w:rsid w:val="007D18DE"/>
    <w:rsid w:val="007D3D9D"/>
    <w:rsid w:val="007E0846"/>
    <w:rsid w:val="007E12D0"/>
    <w:rsid w:val="007E5772"/>
    <w:rsid w:val="007E66CC"/>
    <w:rsid w:val="007E7379"/>
    <w:rsid w:val="007E77C9"/>
    <w:rsid w:val="007F0CA0"/>
    <w:rsid w:val="007F1C4F"/>
    <w:rsid w:val="007F2BC7"/>
    <w:rsid w:val="007F58FB"/>
    <w:rsid w:val="007F69C1"/>
    <w:rsid w:val="00811133"/>
    <w:rsid w:val="00813732"/>
    <w:rsid w:val="00813EC8"/>
    <w:rsid w:val="00814DE7"/>
    <w:rsid w:val="008237E9"/>
    <w:rsid w:val="008238D0"/>
    <w:rsid w:val="00824A22"/>
    <w:rsid w:val="00831BCB"/>
    <w:rsid w:val="00831E2E"/>
    <w:rsid w:val="00832864"/>
    <w:rsid w:val="0083316C"/>
    <w:rsid w:val="0083397F"/>
    <w:rsid w:val="00835214"/>
    <w:rsid w:val="0083536A"/>
    <w:rsid w:val="0084405F"/>
    <w:rsid w:val="0084469A"/>
    <w:rsid w:val="008446AD"/>
    <w:rsid w:val="008500E9"/>
    <w:rsid w:val="00852296"/>
    <w:rsid w:val="008535A0"/>
    <w:rsid w:val="00856F4C"/>
    <w:rsid w:val="00857AC3"/>
    <w:rsid w:val="00864C8A"/>
    <w:rsid w:val="00870F9E"/>
    <w:rsid w:val="00883144"/>
    <w:rsid w:val="00884E87"/>
    <w:rsid w:val="0088784F"/>
    <w:rsid w:val="00891EDB"/>
    <w:rsid w:val="008938DA"/>
    <w:rsid w:val="00893F8F"/>
    <w:rsid w:val="00897AD6"/>
    <w:rsid w:val="008A266A"/>
    <w:rsid w:val="008A58C7"/>
    <w:rsid w:val="008A77AC"/>
    <w:rsid w:val="008B28F4"/>
    <w:rsid w:val="008B3F24"/>
    <w:rsid w:val="008B48A2"/>
    <w:rsid w:val="008B606E"/>
    <w:rsid w:val="008B75B2"/>
    <w:rsid w:val="008C0EA0"/>
    <w:rsid w:val="008C1C06"/>
    <w:rsid w:val="008C5345"/>
    <w:rsid w:val="008D6632"/>
    <w:rsid w:val="008D7439"/>
    <w:rsid w:val="008E0B91"/>
    <w:rsid w:val="008F1340"/>
    <w:rsid w:val="008F1674"/>
    <w:rsid w:val="008F3103"/>
    <w:rsid w:val="008F3AB4"/>
    <w:rsid w:val="00914308"/>
    <w:rsid w:val="009170F2"/>
    <w:rsid w:val="009176D4"/>
    <w:rsid w:val="00920C5F"/>
    <w:rsid w:val="0092292D"/>
    <w:rsid w:val="00922E96"/>
    <w:rsid w:val="00924F4E"/>
    <w:rsid w:val="00925317"/>
    <w:rsid w:val="00925CDE"/>
    <w:rsid w:val="00926E04"/>
    <w:rsid w:val="00927229"/>
    <w:rsid w:val="00931679"/>
    <w:rsid w:val="00934BBA"/>
    <w:rsid w:val="009362DD"/>
    <w:rsid w:val="0093739E"/>
    <w:rsid w:val="009459B1"/>
    <w:rsid w:val="00945BEC"/>
    <w:rsid w:val="0094726A"/>
    <w:rsid w:val="009513F1"/>
    <w:rsid w:val="0095230B"/>
    <w:rsid w:val="00954ABD"/>
    <w:rsid w:val="00966AD8"/>
    <w:rsid w:val="009705B5"/>
    <w:rsid w:val="00973F07"/>
    <w:rsid w:val="00975D3A"/>
    <w:rsid w:val="0098144D"/>
    <w:rsid w:val="00983D34"/>
    <w:rsid w:val="009864D4"/>
    <w:rsid w:val="00987260"/>
    <w:rsid w:val="009900E3"/>
    <w:rsid w:val="00990488"/>
    <w:rsid w:val="00990837"/>
    <w:rsid w:val="009908B3"/>
    <w:rsid w:val="009915F3"/>
    <w:rsid w:val="009933D4"/>
    <w:rsid w:val="00994716"/>
    <w:rsid w:val="00995849"/>
    <w:rsid w:val="009A20BE"/>
    <w:rsid w:val="009A3694"/>
    <w:rsid w:val="009A39F2"/>
    <w:rsid w:val="009B0AD6"/>
    <w:rsid w:val="009B0EA8"/>
    <w:rsid w:val="009B112F"/>
    <w:rsid w:val="009B1BF6"/>
    <w:rsid w:val="009B1E5D"/>
    <w:rsid w:val="009B5B12"/>
    <w:rsid w:val="009C023B"/>
    <w:rsid w:val="009C08A9"/>
    <w:rsid w:val="009C65B4"/>
    <w:rsid w:val="009D0456"/>
    <w:rsid w:val="009D05FC"/>
    <w:rsid w:val="009D415A"/>
    <w:rsid w:val="009E1C4E"/>
    <w:rsid w:val="009E2ABF"/>
    <w:rsid w:val="009E5C5D"/>
    <w:rsid w:val="009E5D66"/>
    <w:rsid w:val="009E6605"/>
    <w:rsid w:val="009F1F35"/>
    <w:rsid w:val="009F339F"/>
    <w:rsid w:val="009F3C5A"/>
    <w:rsid w:val="009F4396"/>
    <w:rsid w:val="00A04F37"/>
    <w:rsid w:val="00A07616"/>
    <w:rsid w:val="00A14BEE"/>
    <w:rsid w:val="00A150BB"/>
    <w:rsid w:val="00A23935"/>
    <w:rsid w:val="00A24657"/>
    <w:rsid w:val="00A31108"/>
    <w:rsid w:val="00A36DB4"/>
    <w:rsid w:val="00A4296D"/>
    <w:rsid w:val="00A440E5"/>
    <w:rsid w:val="00A449D4"/>
    <w:rsid w:val="00A46B7A"/>
    <w:rsid w:val="00A53231"/>
    <w:rsid w:val="00A61479"/>
    <w:rsid w:val="00A6161F"/>
    <w:rsid w:val="00A622A8"/>
    <w:rsid w:val="00A62D25"/>
    <w:rsid w:val="00A6799D"/>
    <w:rsid w:val="00A742F9"/>
    <w:rsid w:val="00A81E1C"/>
    <w:rsid w:val="00A84F67"/>
    <w:rsid w:val="00A871BC"/>
    <w:rsid w:val="00A87854"/>
    <w:rsid w:val="00A94C1C"/>
    <w:rsid w:val="00A975A0"/>
    <w:rsid w:val="00AA50A1"/>
    <w:rsid w:val="00AB7D63"/>
    <w:rsid w:val="00AC3F5D"/>
    <w:rsid w:val="00AC4BE3"/>
    <w:rsid w:val="00AD68E3"/>
    <w:rsid w:val="00AD752A"/>
    <w:rsid w:val="00AE31B3"/>
    <w:rsid w:val="00AE3D06"/>
    <w:rsid w:val="00AE5471"/>
    <w:rsid w:val="00AE7B83"/>
    <w:rsid w:val="00AE7CDE"/>
    <w:rsid w:val="00AF2FFF"/>
    <w:rsid w:val="00AF4A20"/>
    <w:rsid w:val="00AF4EEA"/>
    <w:rsid w:val="00B01A0A"/>
    <w:rsid w:val="00B05F01"/>
    <w:rsid w:val="00B0700E"/>
    <w:rsid w:val="00B07171"/>
    <w:rsid w:val="00B071CE"/>
    <w:rsid w:val="00B15297"/>
    <w:rsid w:val="00B162F0"/>
    <w:rsid w:val="00B16ABD"/>
    <w:rsid w:val="00B1739C"/>
    <w:rsid w:val="00B2114E"/>
    <w:rsid w:val="00B25EB6"/>
    <w:rsid w:val="00B26C1C"/>
    <w:rsid w:val="00B3144E"/>
    <w:rsid w:val="00B31F68"/>
    <w:rsid w:val="00B33570"/>
    <w:rsid w:val="00B36317"/>
    <w:rsid w:val="00B4162D"/>
    <w:rsid w:val="00B42E1E"/>
    <w:rsid w:val="00B43574"/>
    <w:rsid w:val="00B43ADA"/>
    <w:rsid w:val="00B50F11"/>
    <w:rsid w:val="00B515FB"/>
    <w:rsid w:val="00B5427A"/>
    <w:rsid w:val="00B54D91"/>
    <w:rsid w:val="00B55DEB"/>
    <w:rsid w:val="00B60798"/>
    <w:rsid w:val="00B60F66"/>
    <w:rsid w:val="00B63348"/>
    <w:rsid w:val="00B647C2"/>
    <w:rsid w:val="00B6533D"/>
    <w:rsid w:val="00B66ABE"/>
    <w:rsid w:val="00B66D17"/>
    <w:rsid w:val="00B72A9D"/>
    <w:rsid w:val="00B73239"/>
    <w:rsid w:val="00B74C5F"/>
    <w:rsid w:val="00B91968"/>
    <w:rsid w:val="00B91A6F"/>
    <w:rsid w:val="00B93D4F"/>
    <w:rsid w:val="00B949F8"/>
    <w:rsid w:val="00B97245"/>
    <w:rsid w:val="00BA18FA"/>
    <w:rsid w:val="00BA7CE0"/>
    <w:rsid w:val="00BB1582"/>
    <w:rsid w:val="00BB3AC7"/>
    <w:rsid w:val="00BD4E94"/>
    <w:rsid w:val="00BD59DA"/>
    <w:rsid w:val="00BE3281"/>
    <w:rsid w:val="00BE50B5"/>
    <w:rsid w:val="00BF0CCA"/>
    <w:rsid w:val="00BF41AE"/>
    <w:rsid w:val="00C04CB4"/>
    <w:rsid w:val="00C06AE8"/>
    <w:rsid w:val="00C11B85"/>
    <w:rsid w:val="00C17808"/>
    <w:rsid w:val="00C20498"/>
    <w:rsid w:val="00C22CF6"/>
    <w:rsid w:val="00C242E9"/>
    <w:rsid w:val="00C24936"/>
    <w:rsid w:val="00C34651"/>
    <w:rsid w:val="00C3471B"/>
    <w:rsid w:val="00C417F4"/>
    <w:rsid w:val="00C43794"/>
    <w:rsid w:val="00C510AF"/>
    <w:rsid w:val="00C519D8"/>
    <w:rsid w:val="00C54543"/>
    <w:rsid w:val="00C6058E"/>
    <w:rsid w:val="00C60922"/>
    <w:rsid w:val="00C60E6D"/>
    <w:rsid w:val="00C62DCA"/>
    <w:rsid w:val="00C6354D"/>
    <w:rsid w:val="00C647D8"/>
    <w:rsid w:val="00C6594B"/>
    <w:rsid w:val="00C6656B"/>
    <w:rsid w:val="00C67285"/>
    <w:rsid w:val="00C722D2"/>
    <w:rsid w:val="00C74191"/>
    <w:rsid w:val="00C75618"/>
    <w:rsid w:val="00C81791"/>
    <w:rsid w:val="00C93E5E"/>
    <w:rsid w:val="00C94320"/>
    <w:rsid w:val="00C96D22"/>
    <w:rsid w:val="00CA0E63"/>
    <w:rsid w:val="00CA6A9C"/>
    <w:rsid w:val="00CB2392"/>
    <w:rsid w:val="00CB2B49"/>
    <w:rsid w:val="00CC0E9B"/>
    <w:rsid w:val="00CC27C4"/>
    <w:rsid w:val="00CC2C50"/>
    <w:rsid w:val="00CC2CB2"/>
    <w:rsid w:val="00CC2DE0"/>
    <w:rsid w:val="00CC375F"/>
    <w:rsid w:val="00CC727B"/>
    <w:rsid w:val="00CD1A80"/>
    <w:rsid w:val="00CD253D"/>
    <w:rsid w:val="00CD4A45"/>
    <w:rsid w:val="00CD643B"/>
    <w:rsid w:val="00CE36AA"/>
    <w:rsid w:val="00CE7FBA"/>
    <w:rsid w:val="00CF1D04"/>
    <w:rsid w:val="00CF1DD8"/>
    <w:rsid w:val="00D00130"/>
    <w:rsid w:val="00D03A35"/>
    <w:rsid w:val="00D067A2"/>
    <w:rsid w:val="00D16993"/>
    <w:rsid w:val="00D21C3E"/>
    <w:rsid w:val="00D27955"/>
    <w:rsid w:val="00D27B70"/>
    <w:rsid w:val="00D30C52"/>
    <w:rsid w:val="00D31094"/>
    <w:rsid w:val="00D319EF"/>
    <w:rsid w:val="00D337FA"/>
    <w:rsid w:val="00D34582"/>
    <w:rsid w:val="00D36BF8"/>
    <w:rsid w:val="00D52516"/>
    <w:rsid w:val="00D607E3"/>
    <w:rsid w:val="00D61E74"/>
    <w:rsid w:val="00D61F9C"/>
    <w:rsid w:val="00D6731A"/>
    <w:rsid w:val="00D72A27"/>
    <w:rsid w:val="00D72E69"/>
    <w:rsid w:val="00D74230"/>
    <w:rsid w:val="00D76233"/>
    <w:rsid w:val="00D802F7"/>
    <w:rsid w:val="00D844AD"/>
    <w:rsid w:val="00D84516"/>
    <w:rsid w:val="00D86376"/>
    <w:rsid w:val="00D87DBA"/>
    <w:rsid w:val="00D90168"/>
    <w:rsid w:val="00D92B78"/>
    <w:rsid w:val="00DA1DF9"/>
    <w:rsid w:val="00DA7B62"/>
    <w:rsid w:val="00DB4284"/>
    <w:rsid w:val="00DC2367"/>
    <w:rsid w:val="00DD719B"/>
    <w:rsid w:val="00DE1F85"/>
    <w:rsid w:val="00DE3481"/>
    <w:rsid w:val="00DF2431"/>
    <w:rsid w:val="00DF5529"/>
    <w:rsid w:val="00DF5872"/>
    <w:rsid w:val="00E02CC5"/>
    <w:rsid w:val="00E03DC2"/>
    <w:rsid w:val="00E04555"/>
    <w:rsid w:val="00E05066"/>
    <w:rsid w:val="00E07716"/>
    <w:rsid w:val="00E21743"/>
    <w:rsid w:val="00E218F7"/>
    <w:rsid w:val="00E2440F"/>
    <w:rsid w:val="00E251C9"/>
    <w:rsid w:val="00E25C53"/>
    <w:rsid w:val="00E26E79"/>
    <w:rsid w:val="00E31EBC"/>
    <w:rsid w:val="00E33781"/>
    <w:rsid w:val="00E345E5"/>
    <w:rsid w:val="00E3488D"/>
    <w:rsid w:val="00E35B87"/>
    <w:rsid w:val="00E4054C"/>
    <w:rsid w:val="00E71B7D"/>
    <w:rsid w:val="00E72ACA"/>
    <w:rsid w:val="00E805A8"/>
    <w:rsid w:val="00E91404"/>
    <w:rsid w:val="00E92CDA"/>
    <w:rsid w:val="00EA7CC5"/>
    <w:rsid w:val="00EA7FD6"/>
    <w:rsid w:val="00EB1C29"/>
    <w:rsid w:val="00EB30E5"/>
    <w:rsid w:val="00EB399C"/>
    <w:rsid w:val="00EB7723"/>
    <w:rsid w:val="00EC387E"/>
    <w:rsid w:val="00EC582F"/>
    <w:rsid w:val="00ED0270"/>
    <w:rsid w:val="00ED0274"/>
    <w:rsid w:val="00ED1259"/>
    <w:rsid w:val="00ED2E4E"/>
    <w:rsid w:val="00EE2163"/>
    <w:rsid w:val="00EE7638"/>
    <w:rsid w:val="00EF2C48"/>
    <w:rsid w:val="00EF40D1"/>
    <w:rsid w:val="00EF498E"/>
    <w:rsid w:val="00F008AC"/>
    <w:rsid w:val="00F01802"/>
    <w:rsid w:val="00F019A1"/>
    <w:rsid w:val="00F051D9"/>
    <w:rsid w:val="00F10F46"/>
    <w:rsid w:val="00F10F6C"/>
    <w:rsid w:val="00F13278"/>
    <w:rsid w:val="00F16182"/>
    <w:rsid w:val="00F16AF2"/>
    <w:rsid w:val="00F20268"/>
    <w:rsid w:val="00F21128"/>
    <w:rsid w:val="00F23F4E"/>
    <w:rsid w:val="00F24C68"/>
    <w:rsid w:val="00F3597E"/>
    <w:rsid w:val="00F4096A"/>
    <w:rsid w:val="00F4159C"/>
    <w:rsid w:val="00F415C3"/>
    <w:rsid w:val="00F41ABE"/>
    <w:rsid w:val="00F52CF1"/>
    <w:rsid w:val="00F5415E"/>
    <w:rsid w:val="00F55617"/>
    <w:rsid w:val="00F56A72"/>
    <w:rsid w:val="00F5724C"/>
    <w:rsid w:val="00F5775D"/>
    <w:rsid w:val="00F61312"/>
    <w:rsid w:val="00F64D46"/>
    <w:rsid w:val="00F67345"/>
    <w:rsid w:val="00F81D55"/>
    <w:rsid w:val="00F82271"/>
    <w:rsid w:val="00F83B39"/>
    <w:rsid w:val="00F85593"/>
    <w:rsid w:val="00F90A27"/>
    <w:rsid w:val="00F913E1"/>
    <w:rsid w:val="00F93517"/>
    <w:rsid w:val="00F952A5"/>
    <w:rsid w:val="00FA0683"/>
    <w:rsid w:val="00FA330B"/>
    <w:rsid w:val="00FB0BB6"/>
    <w:rsid w:val="00FB25D5"/>
    <w:rsid w:val="00FB4DB7"/>
    <w:rsid w:val="00FB5DB1"/>
    <w:rsid w:val="00FB6966"/>
    <w:rsid w:val="00FB7A08"/>
    <w:rsid w:val="00FC18B6"/>
    <w:rsid w:val="00FC31B5"/>
    <w:rsid w:val="00FC37AC"/>
    <w:rsid w:val="00FD14A1"/>
    <w:rsid w:val="00FD3EDC"/>
    <w:rsid w:val="00FE133E"/>
    <w:rsid w:val="00FE32C6"/>
    <w:rsid w:val="00FE343B"/>
    <w:rsid w:val="00FF09F9"/>
    <w:rsid w:val="00FF2443"/>
    <w:rsid w:val="00FF4949"/>
    <w:rsid w:val="00FF5600"/>
    <w:rsid w:val="00FF7079"/>
    <w:rsid w:val="00FF7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D7FA146"/>
  <w15:chartTrackingRefBased/>
  <w15:docId w15:val="{E9B004FC-DFFB-42AA-8B8E-A1514FEBA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0">
    <w:name w:val="heading 1"/>
    <w:basedOn w:val="a2"/>
    <w:next w:val="a2"/>
    <w:qFormat/>
    <w:rsid w:val="002370A2"/>
    <w:pPr>
      <w:keepNext/>
      <w:pageBreakBefore/>
      <w:numPr>
        <w:numId w:val="1"/>
      </w:numPr>
      <w:tabs>
        <w:tab w:val="left" w:pos="601"/>
      </w:tabs>
      <w:spacing w:before="480" w:after="480"/>
      <w:jc w:val="center"/>
      <w:outlineLvl w:val="0"/>
    </w:pPr>
    <w:rPr>
      <w:rFonts w:ascii="Arial" w:eastAsia="黑体" w:hAnsi="Arial"/>
      <w:sz w:val="32"/>
    </w:rPr>
  </w:style>
  <w:style w:type="paragraph" w:styleId="2">
    <w:name w:val="heading 2"/>
    <w:basedOn w:val="a2"/>
    <w:next w:val="a3"/>
    <w:autoRedefine/>
    <w:qFormat/>
    <w:rsid w:val="009A20BE"/>
    <w:pPr>
      <w:keepNext/>
      <w:numPr>
        <w:ilvl w:val="1"/>
        <w:numId w:val="1"/>
      </w:numPr>
      <w:tabs>
        <w:tab w:val="clear" w:pos="1145"/>
        <w:tab w:val="num" w:pos="567"/>
      </w:tabs>
      <w:snapToGrid w:val="0"/>
      <w:spacing w:before="459" w:after="459"/>
      <w:ind w:left="567" w:hanging="567"/>
      <w:jc w:val="left"/>
      <w:outlineLvl w:val="1"/>
    </w:pPr>
    <w:rPr>
      <w:rFonts w:ascii="Arial" w:eastAsia="黑体" w:hAnsi="Arial"/>
      <w:sz w:val="28"/>
    </w:rPr>
  </w:style>
  <w:style w:type="paragraph" w:styleId="30">
    <w:name w:val="heading 3"/>
    <w:basedOn w:val="a2"/>
    <w:next w:val="a3"/>
    <w:link w:val="31"/>
    <w:qFormat/>
    <w:rsid w:val="00C43794"/>
    <w:pPr>
      <w:keepNext/>
      <w:keepLines/>
      <w:numPr>
        <w:ilvl w:val="2"/>
        <w:numId w:val="1"/>
      </w:numPr>
      <w:tabs>
        <w:tab w:val="left" w:pos="720"/>
      </w:tabs>
      <w:spacing w:beforeLines="50" w:before="50" w:afterLines="50" w:after="50"/>
      <w:outlineLvl w:val="2"/>
    </w:pPr>
    <w:rPr>
      <w:rFonts w:ascii="Arial" w:eastAsia="黑体" w:hAnsi="Arial"/>
      <w:bCs/>
      <w:szCs w:val="32"/>
    </w:rPr>
  </w:style>
  <w:style w:type="paragraph" w:styleId="4">
    <w:name w:val="heading 4"/>
    <w:basedOn w:val="a2"/>
    <w:next w:val="a3"/>
    <w:link w:val="40"/>
    <w:qFormat/>
    <w:pPr>
      <w:keepNext/>
      <w:keepLines/>
      <w:numPr>
        <w:ilvl w:val="3"/>
        <w:numId w:val="1"/>
      </w:numPr>
      <w:tabs>
        <w:tab w:val="left" w:pos="3558"/>
      </w:tabs>
      <w:spacing w:before="100" w:beforeAutospacing="1" w:after="100" w:afterAutospacing="1"/>
      <w:ind w:leftChars="200" w:left="1062" w:hanging="862"/>
      <w:outlineLvl w:val="3"/>
    </w:pPr>
    <w:rPr>
      <w:rFonts w:eastAsia="仿宋_GB2312"/>
      <w:bCs/>
      <w:szCs w:val="28"/>
    </w:rPr>
  </w:style>
  <w:style w:type="paragraph" w:styleId="5">
    <w:name w:val="heading 5"/>
    <w:basedOn w:val="a2"/>
    <w:next w:val="a3"/>
    <w:qFormat/>
    <w:pPr>
      <w:keepNext/>
      <w:keepLines/>
      <w:spacing w:before="100" w:beforeAutospacing="1" w:after="100" w:afterAutospacing="1"/>
      <w:ind w:leftChars="200" w:left="200"/>
      <w:outlineLvl w:val="4"/>
    </w:pPr>
    <w:rPr>
      <w:b/>
      <w:bCs/>
      <w:szCs w:val="28"/>
    </w:rPr>
  </w:style>
  <w:style w:type="paragraph" w:styleId="6">
    <w:name w:val="heading 6"/>
    <w:basedOn w:val="a2"/>
    <w:next w:val="a2"/>
    <w:qFormat/>
    <w:pPr>
      <w:keepNext/>
      <w:keepLines/>
      <w:numPr>
        <w:ilvl w:val="5"/>
        <w:numId w:val="1"/>
      </w:numPr>
      <w:tabs>
        <w:tab w:val="left" w:pos="1152"/>
      </w:tabs>
      <w:spacing w:before="240" w:after="64" w:line="317" w:lineRule="auto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2"/>
    <w:next w:val="a2"/>
    <w:qFormat/>
    <w:pPr>
      <w:keepNext/>
      <w:keepLines/>
      <w:numPr>
        <w:ilvl w:val="6"/>
        <w:numId w:val="1"/>
      </w:numPr>
      <w:tabs>
        <w:tab w:val="left" w:pos="1296"/>
      </w:tabs>
      <w:spacing w:before="240" w:after="64" w:line="317" w:lineRule="auto"/>
      <w:outlineLvl w:val="6"/>
    </w:pPr>
    <w:rPr>
      <w:b/>
      <w:bCs/>
    </w:rPr>
  </w:style>
  <w:style w:type="paragraph" w:styleId="8">
    <w:name w:val="heading 8"/>
    <w:basedOn w:val="a2"/>
    <w:next w:val="a2"/>
    <w:qFormat/>
    <w:pPr>
      <w:keepNext/>
      <w:keepLines/>
      <w:numPr>
        <w:ilvl w:val="7"/>
        <w:numId w:val="1"/>
      </w:numPr>
      <w:tabs>
        <w:tab w:val="left" w:pos="1440"/>
      </w:tabs>
      <w:spacing w:before="240" w:after="64" w:line="317" w:lineRule="auto"/>
      <w:outlineLvl w:val="7"/>
    </w:pPr>
    <w:rPr>
      <w:rFonts w:ascii="Arial" w:eastAsia="黑体" w:hAnsi="Arial"/>
    </w:rPr>
  </w:style>
  <w:style w:type="paragraph" w:styleId="9">
    <w:name w:val="heading 9"/>
    <w:basedOn w:val="a2"/>
    <w:next w:val="a2"/>
    <w:qFormat/>
    <w:pPr>
      <w:keepNext/>
      <w:keepLines/>
      <w:numPr>
        <w:ilvl w:val="8"/>
        <w:numId w:val="1"/>
      </w:numPr>
      <w:tabs>
        <w:tab w:val="left" w:pos="1584"/>
      </w:tabs>
      <w:spacing w:before="240" w:after="64" w:line="317" w:lineRule="auto"/>
      <w:outlineLvl w:val="8"/>
    </w:pPr>
    <w:rPr>
      <w:rFonts w:ascii="Arial" w:eastAsia="黑体" w:hAnsi="Arial"/>
      <w:szCs w:val="21"/>
    </w:rPr>
  </w:style>
  <w:style w:type="character" w:default="1" w:styleId="a4">
    <w:name w:val="Default Paragraph Font"/>
    <w:uiPriority w:val="1"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a7">
    <w:name w:val="正文：中文强调"/>
    <w:rPr>
      <w:rFonts w:eastAsia="楷体_GB2312"/>
    </w:rPr>
  </w:style>
  <w:style w:type="character" w:customStyle="1" w:styleId="Char1">
    <w:name w:val="题注 Char1"/>
    <w:rPr>
      <w:rFonts w:eastAsia="黑体" w:hAnsi="宋体"/>
      <w:kern w:val="2"/>
      <w:sz w:val="21"/>
      <w:szCs w:val="24"/>
      <w:lang w:val="en-US" w:eastAsia="zh-CN" w:bidi="ar-SA"/>
    </w:rPr>
  </w:style>
  <w:style w:type="character" w:customStyle="1" w:styleId="CharChar">
    <w:name w:val="纯文本 Char Char"/>
    <w:rPr>
      <w:rFonts w:ascii="宋体" w:hAnsi="Courier New" w:cs="Courier New"/>
      <w:kern w:val="2"/>
      <w:sz w:val="21"/>
      <w:szCs w:val="21"/>
    </w:rPr>
  </w:style>
  <w:style w:type="character" w:styleId="a8">
    <w:name w:val="annotation reference"/>
    <w:rPr>
      <w:sz w:val="21"/>
      <w:szCs w:val="21"/>
    </w:rPr>
  </w:style>
  <w:style w:type="character" w:styleId="a9">
    <w:name w:val="footnote reference"/>
    <w:rPr>
      <w:vertAlign w:val="superscript"/>
    </w:rPr>
  </w:style>
  <w:style w:type="character" w:customStyle="1" w:styleId="32">
    <w:name w:val="正文文本缩进 3 字符"/>
    <w:link w:val="3"/>
    <w:rPr>
      <w:kern w:val="2"/>
      <w:sz w:val="24"/>
      <w:szCs w:val="24"/>
    </w:rPr>
  </w:style>
  <w:style w:type="character" w:customStyle="1" w:styleId="aa">
    <w:name w:val="正文：英文强调"/>
    <w:rPr>
      <w:rFonts w:ascii="Times New Roman" w:hAnsi="Times New Roman"/>
      <w:i/>
    </w:rPr>
  </w:style>
  <w:style w:type="character" w:customStyle="1" w:styleId="ab">
    <w:name w:val="无间隔 字符"/>
    <w:link w:val="ac"/>
    <w:rPr>
      <w:rFonts w:ascii="Calibri" w:hAnsi="Calibri"/>
      <w:sz w:val="22"/>
      <w:szCs w:val="22"/>
      <w:lang w:bidi="ar-SA"/>
    </w:rPr>
  </w:style>
  <w:style w:type="character" w:customStyle="1" w:styleId="ad">
    <w:name w:val="批注框文本 字符"/>
    <w:link w:val="ae"/>
    <w:rPr>
      <w:kern w:val="2"/>
      <w:sz w:val="18"/>
      <w:szCs w:val="18"/>
    </w:rPr>
  </w:style>
  <w:style w:type="character" w:styleId="af">
    <w:name w:val="Hyperlink"/>
    <w:uiPriority w:val="99"/>
    <w:rPr>
      <w:color w:val="auto"/>
      <w:u w:val="none"/>
    </w:rPr>
  </w:style>
  <w:style w:type="character" w:customStyle="1" w:styleId="085CharChar">
    <w:name w:val="样式 首行缩进:  0.85 厘米 Char Char"/>
    <w:link w:val="085"/>
    <w:rPr>
      <w:rFonts w:ascii="宋体" w:hAnsi="宋体" w:cs="宋体"/>
      <w:kern w:val="2"/>
      <w:sz w:val="24"/>
      <w:szCs w:val="24"/>
    </w:rPr>
  </w:style>
  <w:style w:type="character" w:customStyle="1" w:styleId="40">
    <w:name w:val="标题 4 字符"/>
    <w:link w:val="4"/>
    <w:rPr>
      <w:rFonts w:eastAsia="仿宋_GB2312"/>
      <w:bCs/>
      <w:sz w:val="24"/>
      <w:szCs w:val="28"/>
    </w:rPr>
  </w:style>
  <w:style w:type="character" w:customStyle="1" w:styleId="af0">
    <w:name w:val="引用 字符"/>
    <w:link w:val="af1"/>
    <w:rPr>
      <w:i/>
      <w:iCs/>
      <w:color w:val="000000"/>
      <w:kern w:val="2"/>
      <w:sz w:val="21"/>
      <w:szCs w:val="24"/>
    </w:rPr>
  </w:style>
  <w:style w:type="character" w:customStyle="1" w:styleId="20">
    <w:name w:val="正文文本缩进 2 字符"/>
    <w:link w:val="21"/>
    <w:rPr>
      <w:kern w:val="2"/>
      <w:sz w:val="21"/>
      <w:szCs w:val="24"/>
    </w:rPr>
  </w:style>
  <w:style w:type="character" w:customStyle="1" w:styleId="31">
    <w:name w:val="标题 3 字符"/>
    <w:link w:val="30"/>
    <w:rsid w:val="00C43794"/>
    <w:rPr>
      <w:rFonts w:ascii="Arial" w:eastAsia="黑体" w:hAnsi="Arial"/>
      <w:bCs/>
      <w:kern w:val="2"/>
      <w:sz w:val="24"/>
      <w:szCs w:val="32"/>
    </w:rPr>
  </w:style>
  <w:style w:type="character" w:customStyle="1" w:styleId="af2">
    <w:name w:val="批注文字 字符"/>
    <w:link w:val="af3"/>
    <w:rPr>
      <w:kern w:val="2"/>
      <w:sz w:val="24"/>
      <w:szCs w:val="24"/>
    </w:rPr>
  </w:style>
  <w:style w:type="character" w:customStyle="1" w:styleId="af4">
    <w:name w:val="正文文本缩进 字符"/>
    <w:link w:val="af5"/>
    <w:rPr>
      <w:kern w:val="2"/>
      <w:sz w:val="21"/>
      <w:szCs w:val="24"/>
    </w:rPr>
  </w:style>
  <w:style w:type="character" w:styleId="af6">
    <w:name w:val="endnote reference"/>
    <w:rPr>
      <w:rFonts w:eastAsia="宋体"/>
      <w:sz w:val="24"/>
      <w:szCs w:val="24"/>
      <w:vertAlign w:val="superscript"/>
      <w:lang w:val="en-US" w:eastAsia="zh-CN" w:bidi="ar-SA"/>
    </w:rPr>
  </w:style>
  <w:style w:type="character" w:customStyle="1" w:styleId="af7">
    <w:name w:val="正文缩进 字符"/>
    <w:link w:val="a3"/>
    <w:rPr>
      <w:kern w:val="2"/>
      <w:sz w:val="24"/>
      <w:szCs w:val="24"/>
    </w:rPr>
  </w:style>
  <w:style w:type="character" w:customStyle="1" w:styleId="af8">
    <w:name w:val="正文：程序代码"/>
    <w:rPr>
      <w:rFonts w:ascii="MS Gothic" w:eastAsia="仿宋_GB2312" w:hAnsi="MS Gothic"/>
    </w:rPr>
  </w:style>
  <w:style w:type="character" w:customStyle="1" w:styleId="af9">
    <w:name w:val="纯文本 字符"/>
    <w:link w:val="afa"/>
    <w:rPr>
      <w:rFonts w:ascii="宋体" w:hAnsi="Courier New"/>
      <w:sz w:val="21"/>
    </w:rPr>
  </w:style>
  <w:style w:type="character" w:customStyle="1" w:styleId="CharChar0">
    <w:name w:val="论文正文 Char Char"/>
    <w:link w:val="afb"/>
    <w:rPr>
      <w:rFonts w:ascii="Cambria Math" w:hAnsi="Cambria Math"/>
      <w:kern w:val="2"/>
      <w:sz w:val="24"/>
      <w:szCs w:val="22"/>
    </w:rPr>
  </w:style>
  <w:style w:type="character" w:customStyle="1" w:styleId="llyf141">
    <w:name w:val="llyf141"/>
    <w:rPr>
      <w:rFonts w:eastAsia="宋体"/>
      <w:spacing w:val="300"/>
      <w:sz w:val="21"/>
      <w:szCs w:val="21"/>
      <w:lang w:val="en-US" w:eastAsia="zh-CN" w:bidi="ar-SA"/>
    </w:rPr>
  </w:style>
  <w:style w:type="character" w:styleId="afc">
    <w:name w:val="FollowedHyperlink"/>
    <w:rPr>
      <w:color w:val="800080"/>
      <w:u w:val="single"/>
    </w:rPr>
  </w:style>
  <w:style w:type="character" w:styleId="afd">
    <w:name w:val="page number"/>
    <w:basedOn w:val="a4"/>
  </w:style>
  <w:style w:type="character" w:customStyle="1" w:styleId="afe">
    <w:name w:val="批注主题 字符"/>
    <w:link w:val="aff"/>
    <w:rPr>
      <w:b/>
      <w:bCs/>
      <w:kern w:val="2"/>
      <w:sz w:val="24"/>
      <w:szCs w:val="24"/>
    </w:rPr>
  </w:style>
  <w:style w:type="character" w:customStyle="1" w:styleId="aff0">
    <w:name w:val="题注 字符"/>
    <w:link w:val="aff1"/>
    <w:rPr>
      <w:rFonts w:ascii="黑体" w:eastAsia="黑体" w:hAnsi="黑体" w:cs="Arial"/>
      <w:kern w:val="2"/>
      <w:sz w:val="21"/>
    </w:rPr>
  </w:style>
  <w:style w:type="character" w:customStyle="1" w:styleId="CharChar1">
    <w:name w:val="图题注 Char Char"/>
    <w:link w:val="aff2"/>
  </w:style>
  <w:style w:type="paragraph" w:styleId="af5">
    <w:name w:val="Body Text Indent"/>
    <w:basedOn w:val="a2"/>
    <w:link w:val="af4"/>
    <w:pPr>
      <w:spacing w:after="120"/>
      <w:ind w:leftChars="200" w:left="420"/>
    </w:pPr>
    <w:rPr>
      <w:sz w:val="21"/>
    </w:rPr>
  </w:style>
  <w:style w:type="paragraph" w:customStyle="1" w:styleId="11">
    <w:name w:val="目录 1"/>
    <w:basedOn w:val="a2"/>
    <w:next w:val="a2"/>
    <w:uiPriority w:val="39"/>
    <w:pPr>
      <w:spacing w:before="120" w:after="120"/>
      <w:jc w:val="left"/>
    </w:pPr>
    <w:rPr>
      <w:rFonts w:ascii="Calibri" w:hAnsi="Calibri" w:cs="Calibri"/>
      <w:b/>
      <w:bCs/>
      <w:caps/>
      <w:sz w:val="28"/>
      <w:szCs w:val="20"/>
    </w:rPr>
  </w:style>
  <w:style w:type="paragraph" w:styleId="ae">
    <w:name w:val="Balloon Text"/>
    <w:basedOn w:val="a2"/>
    <w:link w:val="ad"/>
    <w:rPr>
      <w:sz w:val="18"/>
      <w:szCs w:val="18"/>
    </w:rPr>
  </w:style>
  <w:style w:type="paragraph" w:styleId="aff3">
    <w:name w:val="Body Text"/>
    <w:basedOn w:val="a2"/>
    <w:rPr>
      <w:b/>
      <w:bCs/>
      <w:i/>
      <w:iCs/>
      <w:sz w:val="28"/>
    </w:rPr>
  </w:style>
  <w:style w:type="paragraph" w:customStyle="1" w:styleId="Char1CharCharChar">
    <w:name w:val="Char1 Char Char Char"/>
    <w:basedOn w:val="a2"/>
    <w:rPr>
      <w:sz w:val="21"/>
      <w:szCs w:val="20"/>
    </w:rPr>
  </w:style>
  <w:style w:type="paragraph" w:customStyle="1" w:styleId="aff2">
    <w:name w:val="图题注"/>
    <w:basedOn w:val="aff1"/>
    <w:link w:val="CharChar1"/>
    <w:pPr>
      <w:spacing w:beforeLines="25" w:before="78" w:afterLines="25" w:after="78"/>
    </w:pPr>
  </w:style>
  <w:style w:type="paragraph" w:styleId="TOC">
    <w:name w:val="TOC Heading"/>
    <w:basedOn w:val="10"/>
    <w:next w:val="a2"/>
    <w:qFormat/>
    <w:pPr>
      <w:keepLines/>
      <w:pageBreakBefore w:val="0"/>
      <w:widowControl/>
      <w:numPr>
        <w:numId w:val="0"/>
      </w:numPr>
      <w:tabs>
        <w:tab w:val="left" w:pos="601"/>
      </w:tabs>
      <w:spacing w:after="0" w:line="276" w:lineRule="auto"/>
      <w:jc w:val="left"/>
      <w:outlineLvl w:val="9"/>
    </w:pPr>
    <w:rPr>
      <w:rFonts w:ascii="Cambria" w:eastAsia="宋体" w:hAnsi="Cambria"/>
      <w:b/>
      <w:bCs/>
      <w:color w:val="365F91"/>
      <w:kern w:val="0"/>
      <w:sz w:val="28"/>
      <w:szCs w:val="28"/>
    </w:rPr>
  </w:style>
  <w:style w:type="paragraph" w:customStyle="1" w:styleId="41">
    <w:name w:val="目录 4"/>
    <w:basedOn w:val="a2"/>
    <w:next w:val="a2"/>
    <w:pPr>
      <w:ind w:left="720"/>
      <w:jc w:val="left"/>
    </w:pPr>
    <w:rPr>
      <w:rFonts w:ascii="Calibri" w:hAnsi="Calibri" w:cs="Calibri"/>
      <w:sz w:val="18"/>
      <w:szCs w:val="18"/>
    </w:rPr>
  </w:style>
  <w:style w:type="paragraph" w:styleId="3">
    <w:name w:val="Body Text Indent 3"/>
    <w:basedOn w:val="a2"/>
    <w:link w:val="32"/>
    <w:pPr>
      <w:numPr>
        <w:numId w:val="2"/>
      </w:numPr>
      <w:tabs>
        <w:tab w:val="left" w:pos="567"/>
      </w:tabs>
    </w:pPr>
  </w:style>
  <w:style w:type="paragraph" w:styleId="aff4">
    <w:name w:val="header"/>
    <w:basedOn w:val="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22">
    <w:name w:val="目录 2"/>
    <w:basedOn w:val="a2"/>
    <w:next w:val="a2"/>
    <w:uiPriority w:val="39"/>
    <w:pPr>
      <w:ind w:left="240"/>
      <w:jc w:val="left"/>
    </w:pPr>
    <w:rPr>
      <w:rFonts w:ascii="Calibri" w:hAnsi="Calibri" w:cs="Calibri"/>
      <w:smallCaps/>
      <w:sz w:val="28"/>
      <w:szCs w:val="20"/>
    </w:rPr>
  </w:style>
  <w:style w:type="paragraph" w:customStyle="1" w:styleId="50">
    <w:name w:val="目录 5"/>
    <w:basedOn w:val="a2"/>
    <w:next w:val="a2"/>
    <w:pPr>
      <w:ind w:left="960"/>
      <w:jc w:val="left"/>
    </w:pPr>
    <w:rPr>
      <w:rFonts w:ascii="Calibri" w:hAnsi="Calibri" w:cs="Calibri"/>
      <w:sz w:val="18"/>
      <w:szCs w:val="18"/>
    </w:rPr>
  </w:style>
  <w:style w:type="paragraph" w:styleId="aff5">
    <w:name w:val="endnote text"/>
    <w:basedOn w:val="a2"/>
    <w:pPr>
      <w:snapToGrid w:val="0"/>
      <w:jc w:val="left"/>
    </w:pPr>
  </w:style>
  <w:style w:type="paragraph" w:customStyle="1" w:styleId="60">
    <w:name w:val="目录 6"/>
    <w:basedOn w:val="a2"/>
    <w:next w:val="a2"/>
    <w:pPr>
      <w:ind w:left="1200"/>
      <w:jc w:val="left"/>
    </w:pPr>
    <w:rPr>
      <w:rFonts w:ascii="Calibri" w:hAnsi="Calibri" w:cs="Calibri"/>
      <w:sz w:val="18"/>
      <w:szCs w:val="18"/>
    </w:rPr>
  </w:style>
  <w:style w:type="paragraph" w:styleId="33">
    <w:name w:val="Body Text 3"/>
    <w:basedOn w:val="a2"/>
    <w:rPr>
      <w:i/>
      <w:iCs/>
      <w:sz w:val="28"/>
    </w:rPr>
  </w:style>
  <w:style w:type="paragraph" w:customStyle="1" w:styleId="a0">
    <w:name w:val="列表编号：参考文献"/>
    <w:basedOn w:val="a2"/>
    <w:pPr>
      <w:numPr>
        <w:numId w:val="3"/>
      </w:numPr>
    </w:pPr>
  </w:style>
  <w:style w:type="paragraph" w:customStyle="1" w:styleId="afb">
    <w:name w:val="论文正文"/>
    <w:basedOn w:val="a2"/>
    <w:link w:val="CharChar0"/>
    <w:pPr>
      <w:spacing w:line="300" w:lineRule="auto"/>
      <w:ind w:firstLine="420"/>
      <w:jc w:val="left"/>
    </w:pPr>
    <w:rPr>
      <w:rFonts w:ascii="Cambria Math" w:hAnsi="Cambria Math"/>
      <w:szCs w:val="22"/>
    </w:rPr>
  </w:style>
  <w:style w:type="paragraph" w:customStyle="1" w:styleId="70">
    <w:name w:val="目录 7"/>
    <w:basedOn w:val="a2"/>
    <w:next w:val="a2"/>
    <w:pPr>
      <w:ind w:left="1440"/>
      <w:jc w:val="left"/>
    </w:pPr>
    <w:rPr>
      <w:rFonts w:ascii="Calibri" w:hAnsi="Calibri" w:cs="Calibri"/>
      <w:sz w:val="18"/>
      <w:szCs w:val="18"/>
    </w:rPr>
  </w:style>
  <w:style w:type="paragraph" w:customStyle="1" w:styleId="80">
    <w:name w:val="目录 8"/>
    <w:basedOn w:val="a2"/>
    <w:next w:val="a2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aff6">
    <w:name w:val="table of figures"/>
    <w:basedOn w:val="a2"/>
    <w:next w:val="a2"/>
    <w:pPr>
      <w:ind w:leftChars="200" w:left="840" w:hangingChars="200" w:hanging="420"/>
    </w:pPr>
  </w:style>
  <w:style w:type="paragraph" w:styleId="23">
    <w:name w:val="Body Text 2"/>
    <w:basedOn w:val="a2"/>
    <w:rPr>
      <w:i/>
      <w:iCs/>
      <w:sz w:val="30"/>
    </w:rPr>
  </w:style>
  <w:style w:type="paragraph" w:styleId="aff">
    <w:name w:val="annotation subject"/>
    <w:basedOn w:val="af3"/>
    <w:next w:val="af3"/>
    <w:link w:val="afe"/>
    <w:rPr>
      <w:b/>
      <w:bCs/>
    </w:rPr>
  </w:style>
  <w:style w:type="paragraph" w:styleId="aff7">
    <w:name w:val="footnote text"/>
    <w:basedOn w:val="a2"/>
    <w:pPr>
      <w:snapToGrid w:val="0"/>
    </w:pPr>
    <w:rPr>
      <w:sz w:val="18"/>
      <w:szCs w:val="18"/>
    </w:rPr>
  </w:style>
  <w:style w:type="paragraph" w:styleId="afa">
    <w:name w:val="Plain Text"/>
    <w:basedOn w:val="a2"/>
    <w:link w:val="af9"/>
    <w:pPr>
      <w:widowControl/>
      <w:jc w:val="left"/>
    </w:pPr>
    <w:rPr>
      <w:rFonts w:ascii="宋体" w:hAnsi="Courier New"/>
      <w:sz w:val="21"/>
    </w:rPr>
  </w:style>
  <w:style w:type="paragraph" w:customStyle="1" w:styleId="1">
    <w:name w:val="样式1"/>
    <w:basedOn w:val="a2"/>
    <w:pPr>
      <w:numPr>
        <w:ilvl w:val="1"/>
        <w:numId w:val="4"/>
      </w:numPr>
      <w:tabs>
        <w:tab w:val="left" w:pos="567"/>
      </w:tabs>
    </w:pPr>
    <w:rPr>
      <w:sz w:val="21"/>
    </w:rPr>
  </w:style>
  <w:style w:type="paragraph" w:customStyle="1" w:styleId="12">
    <w:name w:val="图1"/>
    <w:basedOn w:val="a2"/>
    <w:next w:val="a2"/>
    <w:pPr>
      <w:tabs>
        <w:tab w:val="left" w:pos="420"/>
      </w:tabs>
      <w:spacing w:beforeLines="50" w:before="156" w:afterLines="100" w:after="312" w:line="360" w:lineRule="auto"/>
      <w:ind w:left="1105" w:hanging="748"/>
      <w:jc w:val="center"/>
    </w:pPr>
    <w:rPr>
      <w:kern w:val="0"/>
    </w:rPr>
  </w:style>
  <w:style w:type="paragraph" w:customStyle="1" w:styleId="aff8">
    <w:name w:val="列出段落"/>
    <w:basedOn w:val="a2"/>
    <w:qFormat/>
    <w:pPr>
      <w:ind w:firstLineChars="200" w:firstLine="420"/>
    </w:pPr>
    <w:rPr>
      <w:rFonts w:ascii="Calibri" w:hAnsi="Calibri"/>
      <w:sz w:val="21"/>
      <w:szCs w:val="22"/>
    </w:rPr>
  </w:style>
  <w:style w:type="paragraph" w:customStyle="1" w:styleId="a1">
    <w:name w:val="参考文献"/>
    <w:pPr>
      <w:widowControl w:val="0"/>
      <w:numPr>
        <w:numId w:val="5"/>
      </w:numPr>
      <w:tabs>
        <w:tab w:val="left" w:pos="900"/>
      </w:tabs>
      <w:spacing w:line="324" w:lineRule="auto"/>
    </w:pPr>
    <w:rPr>
      <w:rFonts w:cs="宋体"/>
      <w:sz w:val="24"/>
      <w:szCs w:val="24"/>
    </w:rPr>
  </w:style>
  <w:style w:type="paragraph" w:customStyle="1" w:styleId="CharCharCharCharCharCharCharCharCharCharCharCharChar">
    <w:name w:val="Char Char Char Char Char Char Char Char Char Char Char Char Char"/>
    <w:basedOn w:val="a2"/>
    <w:rPr>
      <w:rFonts w:ascii="Tahoma" w:hAnsi="Tahoma"/>
      <w:szCs w:val="20"/>
    </w:rPr>
  </w:style>
  <w:style w:type="paragraph" w:styleId="ac">
    <w:name w:val="No Spacing"/>
    <w:link w:val="ab"/>
    <w:qFormat/>
    <w:rPr>
      <w:rFonts w:ascii="Calibri" w:hAnsi="Calibri"/>
      <w:sz w:val="22"/>
      <w:szCs w:val="22"/>
    </w:rPr>
  </w:style>
  <w:style w:type="paragraph" w:customStyle="1" w:styleId="24">
    <w:name w:val="样式2"/>
    <w:basedOn w:val="aff1"/>
    <w:pPr>
      <w:spacing w:beforeLines="30" w:before="93"/>
    </w:pPr>
    <w:rPr>
      <w:rFonts w:ascii="Cambria" w:eastAsia="宋体" w:hAnsi="Cambria" w:cs="Times New Roman"/>
      <w:szCs w:val="21"/>
    </w:rPr>
  </w:style>
  <w:style w:type="paragraph" w:styleId="aff9">
    <w:name w:val="Document Map"/>
    <w:basedOn w:val="a2"/>
    <w:pPr>
      <w:shd w:val="clear" w:color="auto" w:fill="000080"/>
    </w:pPr>
  </w:style>
  <w:style w:type="paragraph" w:customStyle="1" w:styleId="90">
    <w:name w:val="目录 9"/>
    <w:basedOn w:val="a2"/>
    <w:next w:val="a2"/>
    <w:pPr>
      <w:ind w:left="1920"/>
      <w:jc w:val="left"/>
    </w:pPr>
    <w:rPr>
      <w:rFonts w:ascii="Calibri" w:hAnsi="Calibri" w:cs="Calibri"/>
      <w:sz w:val="18"/>
      <w:szCs w:val="18"/>
    </w:rPr>
  </w:style>
  <w:style w:type="paragraph" w:styleId="21">
    <w:name w:val="Body Text Indent 2"/>
    <w:basedOn w:val="a2"/>
    <w:link w:val="20"/>
    <w:pPr>
      <w:spacing w:after="120" w:line="480" w:lineRule="auto"/>
      <w:ind w:leftChars="200" w:left="420"/>
    </w:pPr>
    <w:rPr>
      <w:sz w:val="21"/>
    </w:rPr>
  </w:style>
  <w:style w:type="paragraph" w:styleId="af3">
    <w:name w:val="annotation text"/>
    <w:basedOn w:val="a2"/>
    <w:link w:val="af2"/>
    <w:pPr>
      <w:jc w:val="left"/>
    </w:pPr>
  </w:style>
  <w:style w:type="paragraph" w:customStyle="1" w:styleId="34">
    <w:name w:val="目录 3"/>
    <w:basedOn w:val="a2"/>
    <w:next w:val="a2"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styleId="a">
    <w:name w:val="List Bullet"/>
    <w:basedOn w:val="a3"/>
    <w:pPr>
      <w:numPr>
        <w:numId w:val="6"/>
      </w:numPr>
      <w:tabs>
        <w:tab w:val="left" w:pos="902"/>
      </w:tabs>
      <w:ind w:firstLineChars="0" w:firstLine="0"/>
    </w:pPr>
  </w:style>
  <w:style w:type="paragraph" w:styleId="affa">
    <w:name w:val="footer"/>
    <w:basedOn w:val="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f1">
    <w:name w:val="caption"/>
    <w:basedOn w:val="a2"/>
    <w:next w:val="a2"/>
    <w:link w:val="aff0"/>
    <w:qFormat/>
    <w:pPr>
      <w:adjustRightInd w:val="0"/>
      <w:snapToGrid w:val="0"/>
      <w:spacing w:beforeLines="20" w:before="62" w:afterLines="20" w:after="62"/>
      <w:jc w:val="center"/>
    </w:pPr>
    <w:rPr>
      <w:rFonts w:ascii="黑体" w:eastAsia="黑体" w:hAnsi="黑体" w:cs="Arial"/>
      <w:sz w:val="21"/>
    </w:rPr>
  </w:style>
  <w:style w:type="paragraph" w:styleId="a3">
    <w:name w:val="Normal Indent"/>
    <w:basedOn w:val="a2"/>
    <w:link w:val="af7"/>
    <w:pPr>
      <w:ind w:firstLineChars="200" w:firstLine="420"/>
    </w:pPr>
  </w:style>
  <w:style w:type="paragraph" w:customStyle="1" w:styleId="085">
    <w:name w:val="样式 首行缩进:  0.85 厘米"/>
    <w:basedOn w:val="a2"/>
    <w:link w:val="085CharChar"/>
    <w:pPr>
      <w:spacing w:line="324" w:lineRule="auto"/>
      <w:ind w:firstLine="482"/>
    </w:pPr>
    <w:rPr>
      <w:rFonts w:ascii="宋体" w:hAnsi="宋体" w:cs="宋体"/>
    </w:rPr>
  </w:style>
  <w:style w:type="paragraph" w:styleId="af1">
    <w:name w:val="Quote"/>
    <w:basedOn w:val="a2"/>
    <w:next w:val="a2"/>
    <w:link w:val="af0"/>
    <w:qFormat/>
    <w:rPr>
      <w:i/>
      <w:iCs/>
      <w:color w:val="000000"/>
      <w:sz w:val="21"/>
    </w:rPr>
  </w:style>
  <w:style w:type="paragraph" w:customStyle="1" w:styleId="affb">
    <w:name w:val="图表文字"/>
    <w:basedOn w:val="a2"/>
    <w:rPr>
      <w:sz w:val="21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character" w:styleId="affc">
    <w:name w:val="Unresolved Mention"/>
    <w:basedOn w:val="a4"/>
    <w:uiPriority w:val="99"/>
    <w:semiHidden/>
    <w:unhideWhenUsed/>
    <w:rsid w:val="005E2FDA"/>
    <w:rPr>
      <w:color w:val="605E5C"/>
      <w:shd w:val="clear" w:color="auto" w:fill="E1DFDD"/>
    </w:rPr>
  </w:style>
  <w:style w:type="paragraph" w:styleId="TOC1">
    <w:name w:val="toc 1"/>
    <w:basedOn w:val="a2"/>
    <w:next w:val="a2"/>
    <w:autoRedefine/>
    <w:uiPriority w:val="39"/>
    <w:unhideWhenUsed/>
    <w:rsid w:val="00587680"/>
  </w:style>
  <w:style w:type="paragraph" w:styleId="TOC2">
    <w:name w:val="toc 2"/>
    <w:basedOn w:val="a2"/>
    <w:next w:val="a2"/>
    <w:autoRedefine/>
    <w:uiPriority w:val="39"/>
    <w:unhideWhenUsed/>
    <w:rsid w:val="00587680"/>
    <w:pPr>
      <w:ind w:leftChars="200" w:left="420"/>
    </w:pPr>
  </w:style>
  <w:style w:type="character" w:styleId="affd">
    <w:name w:val="Placeholder Text"/>
    <w:basedOn w:val="a4"/>
    <w:uiPriority w:val="99"/>
    <w:semiHidden/>
    <w:rsid w:val="000E3A5E"/>
    <w:rPr>
      <w:color w:val="808080"/>
    </w:rPr>
  </w:style>
  <w:style w:type="character" w:customStyle="1" w:styleId="3Char">
    <w:name w:val="标题 3 Char"/>
    <w:rsid w:val="00832864"/>
    <w:rPr>
      <w:rFonts w:ascii="Arial" w:eastAsia="黑体" w:hAnsi="Arial"/>
      <w:bCs/>
      <w:kern w:val="2"/>
      <w:sz w:val="24"/>
      <w:szCs w:val="32"/>
    </w:rPr>
  </w:style>
  <w:style w:type="character" w:customStyle="1" w:styleId="Char">
    <w:name w:val="正文缩进 Char"/>
    <w:rsid w:val="00832864"/>
    <w:rPr>
      <w:kern w:val="2"/>
      <w:sz w:val="24"/>
      <w:szCs w:val="24"/>
    </w:rPr>
  </w:style>
  <w:style w:type="character" w:customStyle="1" w:styleId="Char0">
    <w:name w:val="题注 Char"/>
    <w:rsid w:val="00832864"/>
    <w:rPr>
      <w:rFonts w:ascii="黑体" w:eastAsia="黑体" w:hAnsi="黑体" w:cs="Arial"/>
      <w:kern w:val="2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53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5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9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2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7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0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1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89995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08323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07678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73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3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6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24368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1228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14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75690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95899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747521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00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3ECC25-AC93-40A4-B154-435BF2FA51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1339</TotalTime>
  <Pages>1</Pages>
  <Words>1010</Words>
  <Characters>5761</Characters>
  <Application>Microsoft Office Word</Application>
  <DocSecurity>0</DocSecurity>
  <PresentationFormat/>
  <Lines>48</Lines>
  <Paragraphs>13</Paragraphs>
  <Slides>0</Slides>
  <Notes>0</Notes>
  <HiddenSlides>0</HiddenSlides>
  <MMClips>0</MMClips>
  <ScaleCrop>false</ScaleCrop>
  <Manager/>
  <Company>HUST</Company>
  <LinksUpToDate>false</LinksUpToDate>
  <CharactersWithSpaces>6758</CharactersWithSpaces>
  <SharedDoc>false</SharedDoc>
  <HLinks>
    <vt:vector size="174" baseType="variant">
      <vt:variant>
        <vt:i4>1376313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_Toc499846051</vt:lpwstr>
      </vt:variant>
      <vt:variant>
        <vt:i4>1376313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_Toc499846050</vt:lpwstr>
      </vt:variant>
      <vt:variant>
        <vt:i4>1310777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_Toc499846049</vt:lpwstr>
      </vt:variant>
      <vt:variant>
        <vt:i4>1310777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_Toc499846048</vt:lpwstr>
      </vt:variant>
      <vt:variant>
        <vt:i4>1310777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_Toc499846047</vt:lpwstr>
      </vt:variant>
      <vt:variant>
        <vt:i4>1310777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_Toc499846046</vt:lpwstr>
      </vt:variant>
      <vt:variant>
        <vt:i4>1310777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_Toc499846045</vt:lpwstr>
      </vt:variant>
      <vt:variant>
        <vt:i4>1310777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_Toc499846044</vt:lpwstr>
      </vt:variant>
      <vt:variant>
        <vt:i4>1310777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_Toc499846043</vt:lpwstr>
      </vt:variant>
      <vt:variant>
        <vt:i4>1310777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_Toc499846042</vt:lpwstr>
      </vt:variant>
      <vt:variant>
        <vt:i4>1310777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_Toc499846041</vt:lpwstr>
      </vt:variant>
      <vt:variant>
        <vt:i4>1310777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_Toc499846040</vt:lpwstr>
      </vt:variant>
      <vt:variant>
        <vt:i4>1245241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_Toc499846039</vt:lpwstr>
      </vt:variant>
      <vt:variant>
        <vt:i4>1245241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_Toc499846038</vt:lpwstr>
      </vt:variant>
      <vt:variant>
        <vt:i4>1245241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_Toc499846037</vt:lpwstr>
      </vt:variant>
      <vt:variant>
        <vt:i4>1245241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_Toc499846036</vt:lpwstr>
      </vt:variant>
      <vt:variant>
        <vt:i4>1245241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_Toc499846035</vt:lpwstr>
      </vt:variant>
      <vt:variant>
        <vt:i4>1245241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_Toc499846034</vt:lpwstr>
      </vt:variant>
      <vt:variant>
        <vt:i4>1245241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_Toc499846033</vt:lpwstr>
      </vt:variant>
      <vt:variant>
        <vt:i4>1245241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_Toc499846032</vt:lpwstr>
      </vt:variant>
      <vt:variant>
        <vt:i4>1245241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_Toc499846031</vt:lpwstr>
      </vt:variant>
      <vt:variant>
        <vt:i4>1245241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_Toc499846030</vt:lpwstr>
      </vt:variant>
      <vt:variant>
        <vt:i4>1179705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_Toc499846029</vt:lpwstr>
      </vt:variant>
      <vt:variant>
        <vt:i4>1179705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_Toc499846028</vt:lpwstr>
      </vt:variant>
      <vt:variant>
        <vt:i4>1179705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_Toc499846027</vt:lpwstr>
      </vt:variant>
      <vt:variant>
        <vt:i4>1179705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_Toc499846026</vt:lpwstr>
      </vt:variant>
      <vt:variant>
        <vt:i4>1179705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_Toc499846025</vt:lpwstr>
      </vt:variant>
      <vt:variant>
        <vt:i4>1179705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_Toc499846024</vt:lpwstr>
      </vt:variant>
      <vt:variant>
        <vt:i4>6357022</vt:i4>
      </vt:variant>
      <vt:variant>
        <vt:i4>0</vt:i4>
      </vt:variant>
      <vt:variant>
        <vt:i4>0</vt:i4>
      </vt:variant>
      <vt:variant>
        <vt:i4>5</vt:i4>
      </vt:variant>
      <vt:variant>
        <vt:lpwstr>mailto:13456@qq.com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计算机组成原理  课程设计报告</dc:title>
  <dc:subject/>
  <dc:creator>xmdong</dc:creator>
  <cp:keywords/>
  <dc:description/>
  <cp:lastModifiedBy>Liu Russell</cp:lastModifiedBy>
  <cp:revision>187</cp:revision>
  <cp:lastPrinted>2020-04-07T03:14:00Z</cp:lastPrinted>
  <dcterms:created xsi:type="dcterms:W3CDTF">2019-12-14T08:40:00Z</dcterms:created>
  <dcterms:modified xsi:type="dcterms:W3CDTF">2020-04-07T05:58:00Z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2052-8.1.0.3163</vt:lpwstr>
  </property>
  <property fmtid="{D5CDD505-2E9C-101B-9397-08002B2CF9AE}" pid="3" name="KSOVERGUID">
    <vt:lpwstr>cf2129d59073f39bbce42aa061d59bc0</vt:lpwstr>
  </property>
  <property fmtid="{D5CDD505-2E9C-101B-9397-08002B2CF9AE}" pid="4" name="KSOVERCOUNTS">
    <vt:lpwstr>20</vt:lpwstr>
  </property>
</Properties>
</file>